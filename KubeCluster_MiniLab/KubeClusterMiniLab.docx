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B9BEF2E" w14:textId="619A22EF" w:rsidR="00F92BA5" w:rsidRPr="00FB09E6" w:rsidRDefault="00F92BA5" w:rsidP="006B2E88">
      <w:pPr>
        <w:spacing w:line="240" w:lineRule="atLeast"/>
      </w:pPr>
    </w:p>
    <w:p w14:paraId="2833A868" w14:textId="77777777" w:rsidR="00F92BA5" w:rsidRPr="00FB09E6" w:rsidRDefault="00F92BA5">
      <w:pPr>
        <w:spacing w:line="240" w:lineRule="atLeast"/>
        <w:jc w:val="center"/>
      </w:pPr>
    </w:p>
    <w:p w14:paraId="1EEC6676" w14:textId="4683D0AD" w:rsidR="00211029" w:rsidRPr="00FB09E6" w:rsidRDefault="00211029" w:rsidP="00211029">
      <w:r w:rsidRPr="00FB09E6">
        <w:tab/>
      </w:r>
    </w:p>
    <w:p w14:paraId="6E238AA4" w14:textId="77777777" w:rsidR="00211029" w:rsidRPr="00FB09E6" w:rsidRDefault="00211029" w:rsidP="00211029">
      <w:pPr>
        <w:jc w:val="center"/>
        <w:rPr>
          <w:sz w:val="36"/>
        </w:rPr>
      </w:pPr>
    </w:p>
    <w:p w14:paraId="648AA43F" w14:textId="77777777" w:rsidR="00211029" w:rsidRPr="00FB09E6" w:rsidRDefault="00211029" w:rsidP="004838C5">
      <w:pPr>
        <w:pStyle w:val="Subtitle"/>
        <w:rPr>
          <w:rFonts w:ascii="Times New Roman" w:hAnsi="Times New Roman"/>
          <w:b w:val="0"/>
        </w:rPr>
      </w:pPr>
    </w:p>
    <w:p w14:paraId="3E708006" w14:textId="11842628" w:rsidR="00EF32DD" w:rsidRPr="00FB09E6" w:rsidRDefault="00EC5736" w:rsidP="006B2E88">
      <w:pPr>
        <w:pStyle w:val="Title"/>
        <w:jc w:val="left"/>
        <w:rPr>
          <w:rFonts w:ascii="Times New Roman" w:hAnsi="Times New Roman"/>
          <w:b w:val="0"/>
          <w:bCs w:val="0"/>
        </w:rPr>
      </w:pPr>
      <w:r w:rsidRPr="00FB09E6">
        <w:rPr>
          <w:rFonts w:ascii="Times New Roman" w:hAnsi="Times New Roman"/>
          <w:b w:val="0"/>
          <w:bCs w:val="0"/>
        </w:rPr>
        <w:fldChar w:fldCharType="begin"/>
      </w:r>
      <w:r w:rsidRPr="00FB09E6">
        <w:rPr>
          <w:rFonts w:ascii="Times New Roman" w:hAnsi="Times New Roman"/>
          <w:b w:val="0"/>
          <w:bCs w:val="0"/>
        </w:rPr>
        <w:instrText xml:space="preserve"> SUBJECT  \* MERGEFORMAT </w:instrText>
      </w:r>
      <w:r w:rsidRPr="00FB09E6">
        <w:rPr>
          <w:rFonts w:ascii="Times New Roman" w:hAnsi="Times New Roman"/>
          <w:b w:val="0"/>
          <w:bCs w:val="0"/>
        </w:rPr>
        <w:fldChar w:fldCharType="separate"/>
      </w:r>
      <w:bookmarkStart w:id="0" w:name="_Toc272670288"/>
      <w:r w:rsidR="00282252" w:rsidRPr="00FB09E6">
        <w:rPr>
          <w:rFonts w:ascii="Times New Roman" w:hAnsi="Times New Roman"/>
          <w:b w:val="0"/>
          <w:bCs w:val="0"/>
        </w:rPr>
        <w:t>Lab</w:t>
      </w:r>
      <w:r w:rsidR="00211029" w:rsidRPr="00FB09E6">
        <w:rPr>
          <w:rFonts w:ascii="Times New Roman" w:hAnsi="Times New Roman"/>
          <w:b w:val="0"/>
          <w:bCs w:val="0"/>
        </w:rPr>
        <w:t xml:space="preserve">: </w:t>
      </w:r>
      <w:bookmarkEnd w:id="0"/>
      <w:r w:rsidRPr="00FB09E6">
        <w:rPr>
          <w:rFonts w:ascii="Times New Roman" w:hAnsi="Times New Roman"/>
          <w:b w:val="0"/>
          <w:bCs w:val="0"/>
        </w:rPr>
        <w:fldChar w:fldCharType="end"/>
      </w:r>
      <w:r w:rsidR="00A65618" w:rsidRPr="00FB09E6">
        <w:rPr>
          <w:rFonts w:ascii="Times New Roman" w:hAnsi="Times New Roman"/>
          <w:b w:val="0"/>
          <w:bCs w:val="0"/>
        </w:rPr>
        <w:t>Deploy a scalable WordPress Implementation on a Kubernetes Cluster</w:t>
      </w:r>
    </w:p>
    <w:p w14:paraId="7CEC341A" w14:textId="77777777" w:rsidR="00EF32DD" w:rsidRPr="00FB09E6" w:rsidRDefault="00EF32DD" w:rsidP="00D05E17">
      <w:pPr>
        <w:rPr>
          <w:sz w:val="36"/>
        </w:rPr>
      </w:pPr>
    </w:p>
    <w:p w14:paraId="38F3C975" w14:textId="77777777" w:rsidR="00177E0C" w:rsidRPr="00FB09E6" w:rsidRDefault="00177E0C" w:rsidP="002C30A6"/>
    <w:p w14:paraId="7B8469F6" w14:textId="77777777" w:rsidR="00177E0C" w:rsidRPr="00FB09E6" w:rsidRDefault="00177E0C" w:rsidP="002C30A6"/>
    <w:p w14:paraId="21E2081E" w14:textId="77777777" w:rsidR="00177E0C" w:rsidRPr="00FB09E6" w:rsidRDefault="00177E0C" w:rsidP="002C30A6"/>
    <w:p w14:paraId="65CF2B69" w14:textId="77777777" w:rsidR="002A0D51" w:rsidRPr="00FB09E6" w:rsidRDefault="002A0D51" w:rsidP="00177E0C">
      <w:pPr>
        <w:tabs>
          <w:tab w:val="left" w:pos="6687"/>
        </w:tabs>
        <w:rPr>
          <w:sz w:val="40"/>
        </w:rPr>
        <w:sectPr w:rsidR="002A0D51" w:rsidRPr="00FB09E6" w:rsidSect="002B2D7A">
          <w:headerReference w:type="default" r:id="rId8"/>
          <w:footerReference w:type="default" r:id="rId9"/>
          <w:headerReference w:type="first" r:id="rId10"/>
          <w:footerReference w:type="first" r:id="rId11"/>
          <w:pgSz w:w="12240" w:h="15840"/>
          <w:pgMar w:top="1673" w:right="1440" w:bottom="1673" w:left="1440" w:header="1440" w:footer="1440" w:gutter="0"/>
          <w:cols w:space="720"/>
          <w:titlePg/>
          <w:docGrid w:linePitch="360"/>
        </w:sectPr>
      </w:pPr>
    </w:p>
    <w:p w14:paraId="659C9FB7" w14:textId="5ED0A0FD" w:rsidR="00A27F71" w:rsidRPr="00FB09E6" w:rsidRDefault="00A27F71" w:rsidP="009F1D8C">
      <w:pPr>
        <w:pStyle w:val="Heading1"/>
      </w:pPr>
      <w:r w:rsidRPr="00FB09E6">
        <w:lastRenderedPageBreak/>
        <w:t>Overview</w:t>
      </w:r>
    </w:p>
    <w:p w14:paraId="5F22F9F3" w14:textId="46F9D096" w:rsidR="005D0E1C" w:rsidRDefault="003B39B5" w:rsidP="005D0E1C">
      <w:r w:rsidRPr="00FB09E6">
        <w:t>In this lab</w:t>
      </w:r>
      <w:r w:rsidR="001B5DC4" w:rsidRPr="00FB09E6">
        <w:t>,</w:t>
      </w:r>
      <w:r w:rsidR="00A65618" w:rsidRPr="00FB09E6">
        <w:t xml:space="preserve"> you will deploy a WordPress implementation on a</w:t>
      </w:r>
      <w:r w:rsidR="00D415C2">
        <w:t xml:space="preserve"> IBM cloud Kubernetes Cluster.</w:t>
      </w:r>
    </w:p>
    <w:p w14:paraId="78C3D9FD" w14:textId="0C8EB467" w:rsidR="00D415C2" w:rsidRPr="00FB09E6" w:rsidRDefault="00D415C2" w:rsidP="005D0E1C">
      <w:r w:rsidRPr="00FB09E6">
        <w:t>WordPress is the world’s most popular website management and blogging system, supporting more than 60 million websites. At its core, WordPress is built on one of the most common web programming languages, PHP, and uses MySQL as its back-end database. Kubernetes, the open-source container management system, is one of the top 10 GitHub projects based on number of unique developers contributing code. The challenge for developers is how to bring these two giant open source projects together to provide maximum benefits</w:t>
      </w:r>
    </w:p>
    <w:p w14:paraId="01106501" w14:textId="7776BECB" w:rsidR="00A27F71" w:rsidRPr="00E47300" w:rsidRDefault="00785103" w:rsidP="002A493A">
      <w:pPr>
        <w:pStyle w:val="Heading2"/>
        <w:rPr>
          <w:rFonts w:ascii="Times New Roman" w:hAnsi="Times New Roman"/>
          <w:bCs w:val="0"/>
          <w:sz w:val="24"/>
          <w:szCs w:val="24"/>
        </w:rPr>
      </w:pPr>
      <w:r w:rsidRPr="00E47300">
        <w:rPr>
          <w:rFonts w:ascii="Times New Roman" w:hAnsi="Times New Roman"/>
          <w:bCs w:val="0"/>
          <w:sz w:val="24"/>
          <w:szCs w:val="24"/>
        </w:rPr>
        <w:t>Prerequisites</w:t>
      </w:r>
    </w:p>
    <w:p w14:paraId="25D93BC8" w14:textId="3450D002" w:rsidR="003B39B5" w:rsidRPr="00FB09E6" w:rsidRDefault="00AC1862" w:rsidP="00AC1862">
      <w:r w:rsidRPr="00FB09E6">
        <w:t xml:space="preserve">Following are the prerequisites </w:t>
      </w:r>
      <w:r w:rsidR="003B39B5" w:rsidRPr="00FB09E6">
        <w:t>software</w:t>
      </w:r>
      <w:r w:rsidRPr="00FB09E6">
        <w:t xml:space="preserve"> for this lab</w:t>
      </w:r>
      <w:r w:rsidR="003B39B5" w:rsidRPr="00FB09E6">
        <w:t xml:space="preserve">:  </w:t>
      </w:r>
    </w:p>
    <w:p w14:paraId="7E21AEB3" w14:textId="40565C17" w:rsidR="003B39B5" w:rsidRPr="00FB09E6" w:rsidRDefault="00A65618" w:rsidP="524BBBDD">
      <w:pPr>
        <w:pStyle w:val="ListParagraph"/>
        <w:numPr>
          <w:ilvl w:val="0"/>
          <w:numId w:val="1"/>
        </w:numPr>
        <w:rPr>
          <w:rFonts w:ascii="Times New Roman" w:hAnsi="Times New Roman"/>
        </w:rPr>
      </w:pPr>
      <w:r w:rsidRPr="00FB09E6">
        <w:rPr>
          <w:rFonts w:ascii="Times New Roman" w:hAnsi="Times New Roman"/>
        </w:rPr>
        <w:t>IBM Cloud CLI</w:t>
      </w:r>
    </w:p>
    <w:p w14:paraId="26D123C7" w14:textId="435B9AD9" w:rsidR="00A65618" w:rsidRPr="00FB09E6" w:rsidRDefault="00A65618" w:rsidP="524BBBDD">
      <w:pPr>
        <w:pStyle w:val="ListParagraph"/>
        <w:numPr>
          <w:ilvl w:val="0"/>
          <w:numId w:val="1"/>
        </w:numPr>
        <w:rPr>
          <w:rFonts w:ascii="Times New Roman" w:hAnsi="Times New Roman"/>
        </w:rPr>
      </w:pPr>
      <w:r w:rsidRPr="00FB09E6">
        <w:rPr>
          <w:rFonts w:ascii="Times New Roman" w:hAnsi="Times New Roman"/>
        </w:rPr>
        <w:t>Kubernetes CLI</w:t>
      </w:r>
    </w:p>
    <w:p w14:paraId="4C17AD2E" w14:textId="2C504835" w:rsidR="00A65618" w:rsidRPr="00FB09E6" w:rsidRDefault="00A65618" w:rsidP="524BBBDD">
      <w:pPr>
        <w:pStyle w:val="ListParagraph"/>
        <w:numPr>
          <w:ilvl w:val="0"/>
          <w:numId w:val="1"/>
        </w:numPr>
        <w:rPr>
          <w:rFonts w:ascii="Times New Roman" w:hAnsi="Times New Roman"/>
        </w:rPr>
      </w:pPr>
      <w:r w:rsidRPr="00FB09E6">
        <w:rPr>
          <w:rFonts w:ascii="Times New Roman" w:hAnsi="Times New Roman"/>
        </w:rPr>
        <w:t>Container Service Plugin</w:t>
      </w:r>
    </w:p>
    <w:p w14:paraId="40A3DA10" w14:textId="77777777" w:rsidR="00EA53D0" w:rsidRPr="00FB09E6" w:rsidRDefault="00EA53D0" w:rsidP="00EA53D0">
      <w:pPr>
        <w:pStyle w:val="ListParagraph"/>
        <w:numPr>
          <w:ilvl w:val="0"/>
          <w:numId w:val="1"/>
        </w:numPr>
        <w:rPr>
          <w:rFonts w:ascii="Times New Roman" w:hAnsi="Times New Roman"/>
          <w:sz w:val="24"/>
        </w:rPr>
      </w:pPr>
      <w:r w:rsidRPr="00FB09E6">
        <w:rPr>
          <w:rFonts w:ascii="Times New Roman" w:hAnsi="Times New Roman"/>
        </w:rPr>
        <w:t xml:space="preserve">A Pay-As-You-Go or Subscription </w:t>
      </w:r>
      <w:hyperlink r:id="rId12" w:tgtFrame="_blank" w:history="1">
        <w:r w:rsidRPr="00FB09E6">
          <w:rPr>
            <w:rStyle w:val="Hyperlink"/>
            <w:rFonts w:ascii="Times New Roman" w:eastAsia="MS Gothic" w:hAnsi="Times New Roman"/>
          </w:rPr>
          <w:t>IBM Cloud account</w:t>
        </w:r>
      </w:hyperlink>
    </w:p>
    <w:p w14:paraId="56D59E34" w14:textId="77777777" w:rsidR="00497527" w:rsidRPr="00497527" w:rsidRDefault="00497527" w:rsidP="00497527">
      <w:pPr>
        <w:spacing w:before="100" w:beforeAutospacing="1" w:after="100" w:afterAutospacing="1"/>
        <w:outlineLvl w:val="1"/>
        <w:rPr>
          <w:b/>
          <w:bCs/>
        </w:rPr>
      </w:pPr>
      <w:r w:rsidRPr="00497527">
        <w:rPr>
          <w:b/>
          <w:bCs/>
        </w:rPr>
        <w:t>Objectives</w:t>
      </w:r>
    </w:p>
    <w:p w14:paraId="5C230F86" w14:textId="77777777" w:rsidR="00497527" w:rsidRPr="00497527" w:rsidRDefault="00497527" w:rsidP="00497527">
      <w:pPr>
        <w:spacing w:before="100" w:beforeAutospacing="1" w:after="100" w:afterAutospacing="1"/>
      </w:pPr>
      <w:r w:rsidRPr="00497527">
        <w:t>This scenario provides instructions for the following tasks:</w:t>
      </w:r>
    </w:p>
    <w:p w14:paraId="48177154" w14:textId="77777777" w:rsidR="00497527" w:rsidRPr="00497527" w:rsidRDefault="00497527" w:rsidP="00497527">
      <w:pPr>
        <w:numPr>
          <w:ilvl w:val="0"/>
          <w:numId w:val="11"/>
        </w:numPr>
        <w:spacing w:before="100" w:beforeAutospacing="1" w:after="100" w:afterAutospacing="1"/>
      </w:pPr>
      <w:r w:rsidRPr="00497527">
        <w:t>Create local persistent volumes to define persistent disks.</w:t>
      </w:r>
    </w:p>
    <w:p w14:paraId="466381B3" w14:textId="77777777" w:rsidR="00497527" w:rsidRPr="00497527" w:rsidRDefault="00497527" w:rsidP="00497527">
      <w:pPr>
        <w:numPr>
          <w:ilvl w:val="0"/>
          <w:numId w:val="11"/>
        </w:numPr>
        <w:spacing w:before="100" w:beforeAutospacing="1" w:after="100" w:afterAutospacing="1"/>
      </w:pPr>
      <w:r w:rsidRPr="00497527">
        <w:t>Create a secret to protect sensitive data.</w:t>
      </w:r>
    </w:p>
    <w:p w14:paraId="7273963A" w14:textId="77777777" w:rsidR="00497527" w:rsidRPr="00497527" w:rsidRDefault="00497527" w:rsidP="00497527">
      <w:pPr>
        <w:numPr>
          <w:ilvl w:val="0"/>
          <w:numId w:val="11"/>
        </w:numPr>
        <w:spacing w:before="100" w:beforeAutospacing="1" w:after="100" w:afterAutospacing="1"/>
      </w:pPr>
      <w:r w:rsidRPr="00497527">
        <w:t>Create and deploy the WordPress frontend with one or more pods.</w:t>
      </w:r>
    </w:p>
    <w:p w14:paraId="575725FB" w14:textId="102634EE" w:rsidR="00497527" w:rsidRPr="00497527" w:rsidRDefault="00497527" w:rsidP="00497527">
      <w:pPr>
        <w:numPr>
          <w:ilvl w:val="0"/>
          <w:numId w:val="11"/>
        </w:numPr>
        <w:spacing w:before="100" w:beforeAutospacing="1" w:after="100" w:afterAutospacing="1"/>
      </w:pPr>
      <w:r w:rsidRPr="00497527">
        <w:t>Create and deploy the MySQL database</w:t>
      </w:r>
      <w:r w:rsidR="00E47300">
        <w:t>.</w:t>
      </w:r>
      <w:bookmarkStart w:id="1" w:name="_GoBack"/>
      <w:bookmarkEnd w:id="1"/>
    </w:p>
    <w:p w14:paraId="2D7B1FB5" w14:textId="3421676D" w:rsidR="002B75F9" w:rsidRPr="00FB09E6" w:rsidRDefault="002B75F9" w:rsidP="0090617F">
      <w:pPr>
        <w:pStyle w:val="p1"/>
        <w:rPr>
          <w:rFonts w:ascii="Times New Roman" w:hAnsi="Times New Roman" w:cs="Times New Roman"/>
        </w:rPr>
      </w:pPr>
    </w:p>
    <w:p w14:paraId="219842A3" w14:textId="77526823" w:rsidR="002B75F9" w:rsidRPr="00EC4122" w:rsidRDefault="00EC4122" w:rsidP="009F1D8C">
      <w:pPr>
        <w:pStyle w:val="Heading1"/>
      </w:pPr>
      <w:r w:rsidRPr="00EC4122">
        <w:t xml:space="preserve">Architecture </w:t>
      </w:r>
    </w:p>
    <w:p w14:paraId="75998383" w14:textId="00575819" w:rsidR="003B4846" w:rsidRDefault="00EC4122" w:rsidP="0090617F">
      <w:pPr>
        <w:pStyle w:val="p1"/>
        <w:rPr>
          <w:rFonts w:ascii="Times New Roman" w:hAnsi="Times New Roman" w:cs="Times New Roman"/>
        </w:rPr>
      </w:pPr>
      <w:r>
        <w:rPr>
          <w:rFonts w:ascii="Times New Roman" w:hAnsi="Times New Roman" w:cs="Times New Roman"/>
          <w:noProof/>
          <w:lang w:val="en-GB" w:eastAsia="en-GB"/>
        </w:rPr>
        <w:drawing>
          <wp:inline distT="0" distB="0" distL="0" distR="0" wp14:anchorId="31DB6B15" wp14:editId="5BD120FB">
            <wp:extent cx="5943600" cy="2600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wordpress-kube.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3319D8E0" w14:textId="77777777" w:rsidR="003B4846" w:rsidRDefault="003B4846" w:rsidP="0090617F">
      <w:pPr>
        <w:pStyle w:val="p1"/>
        <w:rPr>
          <w:rFonts w:ascii="Times New Roman" w:hAnsi="Times New Roman" w:cs="Times New Roman"/>
        </w:rPr>
      </w:pPr>
    </w:p>
    <w:p w14:paraId="7329845D" w14:textId="7F85506B" w:rsidR="003B4846" w:rsidRDefault="003B4846" w:rsidP="003B4846">
      <w:pPr>
        <w:numPr>
          <w:ilvl w:val="0"/>
          <w:numId w:val="10"/>
        </w:numPr>
        <w:spacing w:before="100" w:beforeAutospacing="1" w:after="100" w:afterAutospacing="1"/>
      </w:pPr>
      <w:r>
        <w:t>The user interacts with WordPress via the web interface.</w:t>
      </w:r>
      <w:r w:rsidR="00EC4122">
        <w:t xml:space="preserve"> </w:t>
      </w:r>
      <w:r>
        <w:t>Each WordPress container will respond to its users via HTTP/HTTPS.</w:t>
      </w:r>
    </w:p>
    <w:p w14:paraId="1AC7DA66" w14:textId="77777777" w:rsidR="003B4846" w:rsidRDefault="003B4846" w:rsidP="003B4846">
      <w:pPr>
        <w:numPr>
          <w:ilvl w:val="0"/>
          <w:numId w:val="10"/>
        </w:numPr>
        <w:spacing w:before="100" w:beforeAutospacing="1" w:after="100" w:afterAutospacing="1"/>
      </w:pPr>
      <w:r>
        <w:t>When a user posts to any WordPress container, WordPress will typically post the changes to the MySQL database. The MySQL database stores the post data into persistent disks to maintain security. In addition to a MySQL container, you can also use the Compose MySQL service from Bluemix. After authentication and authorization are complete, WordPress user information such as password (encrypted with MD5) and email address are created and stored in MySQL. Website, blogs, tags, categories, and other data are also stored in MySQL.</w:t>
      </w:r>
    </w:p>
    <w:p w14:paraId="00124337" w14:textId="77777777" w:rsidR="003B4846" w:rsidRDefault="003B4846" w:rsidP="003B4846">
      <w:pPr>
        <w:numPr>
          <w:ilvl w:val="0"/>
          <w:numId w:val="10"/>
        </w:numPr>
        <w:spacing w:before="100" w:beforeAutospacing="1" w:after="100" w:afterAutospacing="1"/>
      </w:pPr>
      <w:r>
        <w:t xml:space="preserve">The user can also upload themes, plugins, images, and documents. Non-textual data such as </w:t>
      </w:r>
      <w:proofErr w:type="spellStart"/>
      <w:proofErr w:type="gramStart"/>
      <w:r>
        <w:t>PDFs,videos</w:t>
      </w:r>
      <w:proofErr w:type="spellEnd"/>
      <w:proofErr w:type="gramEnd"/>
      <w:r>
        <w:t>, and MP3s, can also be uploaded.</w:t>
      </w:r>
    </w:p>
    <w:p w14:paraId="57A94562" w14:textId="77777777" w:rsidR="003B4846" w:rsidRDefault="003B4846" w:rsidP="003B4846">
      <w:pPr>
        <w:numPr>
          <w:ilvl w:val="0"/>
          <w:numId w:val="10"/>
        </w:numPr>
        <w:spacing w:before="100" w:beforeAutospacing="1" w:after="100" w:afterAutospacing="1"/>
      </w:pPr>
      <w:r>
        <w:t>Themes, plugins, PDFs, videos, MP3s, etc. are stored in a persistent volume attached to the WordPress pods.</w:t>
      </w:r>
    </w:p>
    <w:p w14:paraId="13D7A77C" w14:textId="77777777" w:rsidR="003B4846" w:rsidRDefault="003B4846" w:rsidP="003B4846">
      <w:pPr>
        <w:numPr>
          <w:ilvl w:val="0"/>
          <w:numId w:val="10"/>
        </w:numPr>
        <w:spacing w:before="100" w:beforeAutospacing="1" w:after="100" w:afterAutospacing="1"/>
      </w:pPr>
      <w:r>
        <w:t xml:space="preserve">The user accesses the WordPress website or blog. The WordPress core (that is, the WordPress “brain”) calls the required PHP scripts, starting with </w:t>
      </w:r>
      <w:proofErr w:type="spellStart"/>
      <w:r>
        <w:t>index.php</w:t>
      </w:r>
      <w:proofErr w:type="spellEnd"/>
      <w:r>
        <w:t>.</w:t>
      </w:r>
    </w:p>
    <w:p w14:paraId="5340E9DB" w14:textId="77777777" w:rsidR="003B4846" w:rsidRDefault="003B4846" w:rsidP="003B4846">
      <w:pPr>
        <w:numPr>
          <w:ilvl w:val="0"/>
          <w:numId w:val="10"/>
        </w:numPr>
        <w:spacing w:before="100" w:beforeAutospacing="1" w:after="100" w:afterAutospacing="1"/>
      </w:pPr>
      <w:r>
        <w:t>WordPress reaches out to the MySQL database to retrieve the website, blogs, tags, categories, and so on.</w:t>
      </w:r>
    </w:p>
    <w:p w14:paraId="7C585E08" w14:textId="77777777" w:rsidR="003B4846" w:rsidRDefault="003B4846" w:rsidP="003B4846">
      <w:pPr>
        <w:numPr>
          <w:ilvl w:val="0"/>
          <w:numId w:val="10"/>
        </w:numPr>
        <w:spacing w:before="100" w:beforeAutospacing="1" w:after="100" w:afterAutospacing="1"/>
      </w:pPr>
      <w:proofErr w:type="spellStart"/>
      <w:r>
        <w:t>TheWordPress</w:t>
      </w:r>
      <w:proofErr w:type="spellEnd"/>
      <w:r>
        <w:t xml:space="preserve"> core then retrieves the themes, documents, images, etc. from the persistent volume, combines it with data retrieved from the database, and presents the page to the user.</w:t>
      </w:r>
    </w:p>
    <w:p w14:paraId="01A1D6DB" w14:textId="77777777" w:rsidR="003B4846" w:rsidRPr="00FB09E6" w:rsidRDefault="003B4846" w:rsidP="0090617F">
      <w:pPr>
        <w:pStyle w:val="p1"/>
        <w:rPr>
          <w:rFonts w:ascii="Times New Roman" w:hAnsi="Times New Roman" w:cs="Times New Roman"/>
        </w:rPr>
      </w:pPr>
    </w:p>
    <w:p w14:paraId="43901D1D" w14:textId="11A4AC86" w:rsidR="00A94BFF" w:rsidRPr="00FB09E6" w:rsidRDefault="00AC1862" w:rsidP="009F1D8C">
      <w:pPr>
        <w:pStyle w:val="Heading1"/>
      </w:pPr>
      <w:r w:rsidRPr="00FB09E6">
        <w:t xml:space="preserve">Steps to </w:t>
      </w:r>
      <w:r w:rsidR="00997315" w:rsidRPr="00FB09E6">
        <w:t>Create Service and deploy on</w:t>
      </w:r>
      <w:r w:rsidR="00213F7E">
        <w:t xml:space="preserve"> to</w:t>
      </w:r>
      <w:r w:rsidR="00997315" w:rsidRPr="00FB09E6">
        <w:t xml:space="preserve"> the Cluster</w:t>
      </w:r>
    </w:p>
    <w:p w14:paraId="1DA44558" w14:textId="5AE37B91" w:rsidR="00AC1862" w:rsidRPr="00FB09E6" w:rsidRDefault="00AC1862" w:rsidP="0018555E">
      <w:pPr>
        <w:rPr>
          <w:lang w:val="en-US" w:eastAsia="en-US"/>
        </w:rPr>
      </w:pPr>
      <w:r w:rsidRPr="00FB09E6">
        <w:rPr>
          <w:lang w:val="en-US" w:eastAsia="en-US"/>
        </w:rPr>
        <w:t>Step 1: Login to IBM Cloud</w:t>
      </w:r>
    </w:p>
    <w:p w14:paraId="5B5A3BFE" w14:textId="640849CF" w:rsidR="005E736D" w:rsidRPr="00FB09E6" w:rsidRDefault="00AC1862" w:rsidP="0018555E">
      <w:pPr>
        <w:rPr>
          <w:lang w:val="en-US" w:eastAsia="en-US"/>
        </w:rPr>
      </w:pPr>
      <w:r w:rsidRPr="00FB09E6">
        <w:rPr>
          <w:lang w:val="en-US" w:eastAsia="en-US"/>
        </w:rPr>
        <w:t>o</w:t>
      </w:r>
      <w:r w:rsidR="005E736D" w:rsidRPr="00FB09E6">
        <w:rPr>
          <w:lang w:val="en-US" w:eastAsia="en-US"/>
        </w:rPr>
        <w:t xml:space="preserve">pen the </w:t>
      </w:r>
      <w:r w:rsidRPr="00FB09E6">
        <w:rPr>
          <w:lang w:val="en-US" w:eastAsia="en-US"/>
        </w:rPr>
        <w:t>command t</w:t>
      </w:r>
      <w:r w:rsidR="005E736D" w:rsidRPr="00FB09E6">
        <w:rPr>
          <w:lang w:val="en-US" w:eastAsia="en-US"/>
        </w:rPr>
        <w:t>erminal and execute the following command to login to IBM Cloud, when it prompts for email, provide a valid Email which is used to register for IBM Cloud and enter valid password.</w:t>
      </w:r>
    </w:p>
    <w:p w14:paraId="47439EC3" w14:textId="77777777" w:rsidR="005E736D" w:rsidRPr="00FB09E6" w:rsidRDefault="005E736D" w:rsidP="0018555E">
      <w:pPr>
        <w:rPr>
          <w:lang w:val="en-US" w:eastAsia="en-US"/>
        </w:rPr>
      </w:pPr>
    </w:p>
    <w:p w14:paraId="652DADF8" w14:textId="77777777" w:rsidR="00921037" w:rsidRPr="009F1D8C" w:rsidRDefault="00921037" w:rsidP="00921037">
      <w:pPr>
        <w:ind w:firstLine="720"/>
        <w:rPr>
          <w:rFonts w:ascii="Courier New" w:hAnsi="Courier New" w:cs="Courier New"/>
          <w:b/>
          <w:color w:val="454545"/>
          <w:sz w:val="18"/>
          <w:szCs w:val="18"/>
        </w:rPr>
      </w:pPr>
      <w:proofErr w:type="spellStart"/>
      <w:r w:rsidRPr="009F1D8C">
        <w:rPr>
          <w:rFonts w:ascii="Courier New" w:hAnsi="Courier New" w:cs="Courier New"/>
          <w:b/>
          <w:color w:val="454545"/>
          <w:sz w:val="18"/>
          <w:szCs w:val="18"/>
        </w:rPr>
        <w:t>bx</w:t>
      </w:r>
      <w:proofErr w:type="spellEnd"/>
      <w:r w:rsidRPr="009F1D8C">
        <w:rPr>
          <w:rFonts w:ascii="Courier New" w:hAnsi="Courier New" w:cs="Courier New"/>
          <w:b/>
          <w:color w:val="454545"/>
          <w:sz w:val="18"/>
          <w:szCs w:val="18"/>
        </w:rPr>
        <w:t xml:space="preserve"> login -a https://api.ng.bluemix.net</w:t>
      </w:r>
    </w:p>
    <w:p w14:paraId="1B985752" w14:textId="7DBF1B88" w:rsidR="00261A0D" w:rsidRPr="009F1D8C" w:rsidRDefault="005E736D" w:rsidP="00261A0D">
      <w:pPr>
        <w:pStyle w:val="p1"/>
        <w:rPr>
          <w:rFonts w:ascii="Courier New" w:hAnsi="Courier New" w:cs="Courier New"/>
          <w:color w:val="33BBC8"/>
          <w:sz w:val="18"/>
          <w:szCs w:val="18"/>
        </w:rPr>
      </w:pPr>
      <w:r w:rsidRPr="009F1D8C">
        <w:rPr>
          <w:rFonts w:ascii="Courier New" w:hAnsi="Courier New" w:cs="Courier New"/>
          <w:sz w:val="18"/>
          <w:szCs w:val="18"/>
        </w:rPr>
        <w:tab/>
      </w:r>
      <w:r w:rsidR="00261A0D" w:rsidRPr="009F1D8C">
        <w:rPr>
          <w:rFonts w:ascii="Courier New" w:hAnsi="Courier New" w:cs="Courier New"/>
          <w:color w:val="000000"/>
          <w:sz w:val="18"/>
          <w:szCs w:val="18"/>
        </w:rPr>
        <w:t xml:space="preserve">API endpoint: </w:t>
      </w:r>
      <w:r w:rsidR="00261A0D" w:rsidRPr="009F1D8C">
        <w:rPr>
          <w:rFonts w:ascii="Courier New" w:hAnsi="Courier New" w:cs="Courier New"/>
          <w:color w:val="33BBC8"/>
          <w:sz w:val="18"/>
          <w:szCs w:val="18"/>
        </w:rPr>
        <w:t>https://api.ng.bluemix.net</w:t>
      </w:r>
    </w:p>
    <w:p w14:paraId="3808726A" w14:textId="1ADCF894" w:rsidR="00261A0D" w:rsidRPr="009F1D8C" w:rsidRDefault="00261A0D" w:rsidP="00AC1862">
      <w:pPr>
        <w:shd w:val="clear" w:color="auto" w:fill="FFFFFF"/>
        <w:ind w:firstLine="720"/>
        <w:rPr>
          <w:rFonts w:ascii="Courier New" w:hAnsi="Courier New" w:cs="Courier New"/>
          <w:color w:val="000000"/>
          <w:sz w:val="18"/>
          <w:szCs w:val="18"/>
        </w:rPr>
      </w:pPr>
      <w:r w:rsidRPr="009F1D8C">
        <w:rPr>
          <w:rFonts w:ascii="Courier New" w:hAnsi="Courier New" w:cs="Courier New"/>
          <w:color w:val="000000"/>
          <w:sz w:val="18"/>
          <w:szCs w:val="18"/>
        </w:rPr>
        <w:t>Email</w:t>
      </w:r>
      <w:r w:rsidRPr="009F1D8C">
        <w:rPr>
          <w:rFonts w:ascii="Courier New" w:hAnsi="Courier New" w:cs="Courier New"/>
          <w:color w:val="33BBC8"/>
          <w:sz w:val="18"/>
          <w:szCs w:val="18"/>
        </w:rPr>
        <w:t>&gt;</w:t>
      </w:r>
      <w:r w:rsidRPr="009F1D8C">
        <w:rPr>
          <w:rFonts w:ascii="Courier New" w:hAnsi="Courier New" w:cs="Courier New"/>
          <w:color w:val="000000"/>
          <w:sz w:val="18"/>
          <w:szCs w:val="18"/>
        </w:rPr>
        <w:t xml:space="preserve"> &lt;Enter valid </w:t>
      </w:r>
      <w:proofErr w:type="spellStart"/>
      <w:proofErr w:type="gramStart"/>
      <w:r w:rsidRPr="009F1D8C">
        <w:rPr>
          <w:rFonts w:ascii="Courier New" w:hAnsi="Courier New" w:cs="Courier New"/>
          <w:color w:val="000000"/>
          <w:sz w:val="18"/>
          <w:szCs w:val="18"/>
        </w:rPr>
        <w:t>a</w:t>
      </w:r>
      <w:proofErr w:type="spellEnd"/>
      <w:proofErr w:type="gramEnd"/>
      <w:r w:rsidRPr="009F1D8C">
        <w:rPr>
          <w:rFonts w:ascii="Courier New" w:hAnsi="Courier New" w:cs="Courier New"/>
          <w:color w:val="000000"/>
          <w:sz w:val="18"/>
          <w:szCs w:val="18"/>
        </w:rPr>
        <w:t xml:space="preserve"> Email&gt;</w:t>
      </w:r>
    </w:p>
    <w:p w14:paraId="00102396" w14:textId="65FB19FD" w:rsidR="00261A0D" w:rsidRPr="009F1D8C" w:rsidRDefault="00261A0D" w:rsidP="00AC1862">
      <w:pPr>
        <w:shd w:val="clear" w:color="auto" w:fill="FFFFFF"/>
        <w:ind w:firstLine="720"/>
        <w:rPr>
          <w:rFonts w:ascii="Courier New" w:hAnsi="Courier New" w:cs="Courier New"/>
          <w:color w:val="33BBC8"/>
          <w:sz w:val="18"/>
          <w:szCs w:val="18"/>
        </w:rPr>
      </w:pPr>
      <w:r w:rsidRPr="009F1D8C">
        <w:rPr>
          <w:rFonts w:ascii="Courier New" w:hAnsi="Courier New" w:cs="Courier New"/>
          <w:color w:val="000000"/>
          <w:sz w:val="18"/>
          <w:szCs w:val="18"/>
        </w:rPr>
        <w:t>Password</w:t>
      </w:r>
      <w:r w:rsidRPr="009F1D8C">
        <w:rPr>
          <w:rFonts w:ascii="Courier New" w:hAnsi="Courier New" w:cs="Courier New"/>
          <w:color w:val="33BBC8"/>
          <w:sz w:val="18"/>
          <w:szCs w:val="18"/>
        </w:rPr>
        <w:t>&gt;&lt;Enter valid Password&gt;</w:t>
      </w:r>
    </w:p>
    <w:p w14:paraId="27C3D1DA" w14:textId="77777777" w:rsidR="00261A0D" w:rsidRPr="009F1D8C" w:rsidRDefault="00261A0D" w:rsidP="00AC1862">
      <w:pPr>
        <w:shd w:val="clear" w:color="auto" w:fill="FFFFFF"/>
        <w:ind w:firstLine="720"/>
        <w:rPr>
          <w:rFonts w:ascii="Courier New" w:hAnsi="Courier New" w:cs="Courier New"/>
          <w:color w:val="000000"/>
          <w:sz w:val="18"/>
          <w:szCs w:val="18"/>
        </w:rPr>
      </w:pPr>
      <w:r w:rsidRPr="009F1D8C">
        <w:rPr>
          <w:rFonts w:ascii="Courier New" w:hAnsi="Courier New" w:cs="Courier New"/>
          <w:color w:val="000000"/>
          <w:sz w:val="18"/>
          <w:szCs w:val="18"/>
        </w:rPr>
        <w:t>Select an account (or press enter to skip):</w:t>
      </w:r>
    </w:p>
    <w:p w14:paraId="1E567209" w14:textId="605F7DD9" w:rsidR="00261A0D" w:rsidRPr="009F1D8C" w:rsidRDefault="00261A0D" w:rsidP="00AC1862">
      <w:pPr>
        <w:shd w:val="clear" w:color="auto" w:fill="FFFFFF"/>
        <w:ind w:firstLine="720"/>
        <w:rPr>
          <w:rFonts w:ascii="Courier New" w:hAnsi="Courier New" w:cs="Courier New"/>
          <w:color w:val="000000"/>
          <w:sz w:val="18"/>
          <w:szCs w:val="18"/>
        </w:rPr>
      </w:pPr>
      <w:r w:rsidRPr="009F1D8C">
        <w:rPr>
          <w:rFonts w:ascii="Courier New" w:hAnsi="Courier New" w:cs="Courier New"/>
          <w:color w:val="000000"/>
          <w:sz w:val="18"/>
          <w:szCs w:val="18"/>
        </w:rPr>
        <w:t>1. Demo Account</w:t>
      </w:r>
    </w:p>
    <w:p w14:paraId="756194F0" w14:textId="4A6BE6EA" w:rsidR="00261A0D" w:rsidRPr="009F1D8C" w:rsidRDefault="00261A0D" w:rsidP="00AC1862">
      <w:pPr>
        <w:shd w:val="clear" w:color="auto" w:fill="FFFFFF"/>
        <w:ind w:firstLine="720"/>
        <w:rPr>
          <w:rFonts w:ascii="Courier New" w:hAnsi="Courier New" w:cs="Courier New"/>
          <w:color w:val="33BBC8"/>
          <w:sz w:val="18"/>
          <w:szCs w:val="18"/>
        </w:rPr>
      </w:pPr>
      <w:r w:rsidRPr="009F1D8C">
        <w:rPr>
          <w:rFonts w:ascii="Courier New" w:hAnsi="Courier New" w:cs="Courier New"/>
          <w:color w:val="000000"/>
          <w:sz w:val="18"/>
          <w:szCs w:val="18"/>
        </w:rPr>
        <w:t>Enter a number</w:t>
      </w:r>
      <w:r w:rsidRPr="009F1D8C">
        <w:rPr>
          <w:rFonts w:ascii="Courier New" w:hAnsi="Courier New" w:cs="Courier New"/>
          <w:color w:val="33BBC8"/>
          <w:sz w:val="18"/>
          <w:szCs w:val="18"/>
        </w:rPr>
        <w:t>&gt;1</w:t>
      </w:r>
    </w:p>
    <w:p w14:paraId="5DC02AE6" w14:textId="77777777" w:rsidR="007E1ADC" w:rsidRPr="009F1D8C" w:rsidRDefault="007E1ADC" w:rsidP="00AC1862">
      <w:pPr>
        <w:shd w:val="clear" w:color="auto" w:fill="FFFFFF"/>
        <w:ind w:firstLine="720"/>
        <w:rPr>
          <w:rFonts w:ascii="Courier New" w:hAnsi="Courier New" w:cs="Courier New"/>
          <w:color w:val="33BBC8"/>
          <w:sz w:val="18"/>
          <w:szCs w:val="18"/>
        </w:rPr>
      </w:pPr>
    </w:p>
    <w:p w14:paraId="303AB39D" w14:textId="75629E36" w:rsidR="007E1ADC" w:rsidRPr="009F1D8C" w:rsidRDefault="007E1ADC" w:rsidP="007E1ADC">
      <w:pPr>
        <w:pStyle w:val="p1"/>
        <w:ind w:firstLine="720"/>
        <w:rPr>
          <w:rFonts w:ascii="Courier New" w:hAnsi="Courier New" w:cs="Courier New"/>
          <w:color w:val="auto"/>
          <w:sz w:val="18"/>
          <w:szCs w:val="18"/>
          <w:lang w:val="en-GB" w:eastAsia="en-GB"/>
        </w:rPr>
      </w:pPr>
      <w:r w:rsidRPr="009F1D8C">
        <w:rPr>
          <w:rFonts w:ascii="Courier New" w:hAnsi="Courier New" w:cs="Courier New"/>
          <w:color w:val="auto"/>
          <w:sz w:val="18"/>
          <w:szCs w:val="18"/>
        </w:rPr>
        <w:t>Execute “</w:t>
      </w:r>
      <w:proofErr w:type="spellStart"/>
      <w:r w:rsidRPr="009F1D8C">
        <w:rPr>
          <w:rFonts w:ascii="Courier New" w:hAnsi="Courier New" w:cs="Courier New"/>
          <w:color w:val="auto"/>
          <w:sz w:val="18"/>
          <w:szCs w:val="18"/>
          <w:lang w:val="en-GB" w:eastAsia="en-GB"/>
        </w:rPr>
        <w:t>bx</w:t>
      </w:r>
      <w:proofErr w:type="spellEnd"/>
      <w:r w:rsidRPr="009F1D8C">
        <w:rPr>
          <w:rFonts w:ascii="Courier New" w:hAnsi="Courier New" w:cs="Courier New"/>
          <w:color w:val="auto"/>
          <w:sz w:val="18"/>
          <w:szCs w:val="18"/>
          <w:lang w:val="en-GB" w:eastAsia="en-GB"/>
        </w:rPr>
        <w:t xml:space="preserve"> target –</w:t>
      </w:r>
      <w:proofErr w:type="spellStart"/>
      <w:r w:rsidRPr="009F1D8C">
        <w:rPr>
          <w:rFonts w:ascii="Courier New" w:hAnsi="Courier New" w:cs="Courier New"/>
          <w:color w:val="auto"/>
          <w:sz w:val="18"/>
          <w:szCs w:val="18"/>
          <w:lang w:val="en-GB" w:eastAsia="en-GB"/>
        </w:rPr>
        <w:t>cf</w:t>
      </w:r>
      <w:proofErr w:type="spellEnd"/>
      <w:r w:rsidRPr="009F1D8C">
        <w:rPr>
          <w:rFonts w:ascii="Courier New" w:hAnsi="Courier New" w:cs="Courier New"/>
          <w:color w:val="auto"/>
          <w:sz w:val="18"/>
          <w:szCs w:val="18"/>
          <w:lang w:val="en-GB" w:eastAsia="en-GB"/>
        </w:rPr>
        <w:t>” to set the Organization and Space</w:t>
      </w:r>
    </w:p>
    <w:p w14:paraId="56DC918B" w14:textId="0416FF4F" w:rsidR="00660D82" w:rsidRPr="009F1D8C" w:rsidRDefault="00660D82" w:rsidP="007E1ADC">
      <w:pPr>
        <w:pStyle w:val="p1"/>
        <w:ind w:firstLine="720"/>
        <w:rPr>
          <w:rFonts w:ascii="Courier New" w:hAnsi="Courier New" w:cs="Courier New"/>
          <w:b/>
          <w:color w:val="auto"/>
          <w:sz w:val="18"/>
          <w:szCs w:val="18"/>
          <w:lang w:val="en-GB" w:eastAsia="en-GB"/>
        </w:rPr>
      </w:pPr>
      <w:proofErr w:type="spellStart"/>
      <w:r w:rsidRPr="009F1D8C">
        <w:rPr>
          <w:rFonts w:ascii="Courier New" w:hAnsi="Courier New" w:cs="Courier New"/>
          <w:b/>
          <w:color w:val="auto"/>
          <w:sz w:val="18"/>
          <w:szCs w:val="18"/>
          <w:lang w:val="en-GB" w:eastAsia="en-GB"/>
        </w:rPr>
        <w:t>bx</w:t>
      </w:r>
      <w:proofErr w:type="spellEnd"/>
      <w:r w:rsidRPr="009F1D8C">
        <w:rPr>
          <w:rFonts w:ascii="Courier New" w:hAnsi="Courier New" w:cs="Courier New"/>
          <w:b/>
          <w:color w:val="auto"/>
          <w:sz w:val="18"/>
          <w:szCs w:val="18"/>
          <w:lang w:val="en-GB" w:eastAsia="en-GB"/>
        </w:rPr>
        <w:t xml:space="preserve"> target –</w:t>
      </w:r>
      <w:proofErr w:type="spellStart"/>
      <w:r w:rsidRPr="009F1D8C">
        <w:rPr>
          <w:rFonts w:ascii="Courier New" w:hAnsi="Courier New" w:cs="Courier New"/>
          <w:b/>
          <w:color w:val="auto"/>
          <w:sz w:val="18"/>
          <w:szCs w:val="18"/>
          <w:lang w:val="en-GB" w:eastAsia="en-GB"/>
        </w:rPr>
        <w:t>cf</w:t>
      </w:r>
      <w:proofErr w:type="spellEnd"/>
    </w:p>
    <w:p w14:paraId="014D3A5E" w14:textId="77777777" w:rsidR="00660D82" w:rsidRPr="00660D82" w:rsidRDefault="00660D82" w:rsidP="007E1ADC">
      <w:pPr>
        <w:pStyle w:val="p1"/>
        <w:ind w:firstLine="720"/>
        <w:rPr>
          <w:rFonts w:ascii="Times New Roman" w:hAnsi="Times New Roman" w:cs="Times New Roman"/>
          <w:b/>
          <w:color w:val="auto"/>
          <w:sz w:val="17"/>
          <w:szCs w:val="17"/>
          <w:lang w:val="en-GB" w:eastAsia="en-GB"/>
        </w:rPr>
      </w:pPr>
    </w:p>
    <w:p w14:paraId="4403ED5E" w14:textId="77777777" w:rsidR="005F046E" w:rsidRPr="00261A0D" w:rsidRDefault="005F046E" w:rsidP="00261A0D">
      <w:pPr>
        <w:shd w:val="clear" w:color="auto" w:fill="FFFFFF"/>
        <w:ind w:left="720" w:firstLine="720"/>
        <w:rPr>
          <w:color w:val="000000"/>
          <w:sz w:val="17"/>
          <w:szCs w:val="17"/>
        </w:rPr>
      </w:pPr>
    </w:p>
    <w:p w14:paraId="1010AD13" w14:textId="6CE8AE08" w:rsidR="00EF4B7C" w:rsidRDefault="00921037" w:rsidP="00EF4B7C">
      <w:pPr>
        <w:rPr>
          <w:color w:val="454545"/>
        </w:rPr>
      </w:pPr>
      <w:r>
        <w:rPr>
          <w:lang w:val="en-US" w:eastAsia="en-US"/>
        </w:rPr>
        <w:t>Step 2</w:t>
      </w:r>
      <w:r w:rsidR="00EF4B7C" w:rsidRPr="00FB09E6">
        <w:rPr>
          <w:lang w:val="en-US" w:eastAsia="en-US"/>
        </w:rPr>
        <w:t xml:space="preserve">: </w:t>
      </w:r>
      <w:r w:rsidR="00EF4B7C">
        <w:rPr>
          <w:color w:val="454545"/>
        </w:rPr>
        <w:t xml:space="preserve">Initialize Container Service Plugin </w:t>
      </w:r>
    </w:p>
    <w:p w14:paraId="624C975F" w14:textId="77777777" w:rsidR="00885F09" w:rsidRDefault="00885F09" w:rsidP="00EF4B7C">
      <w:pPr>
        <w:ind w:firstLine="720"/>
        <w:rPr>
          <w:rFonts w:ascii="Courier New" w:hAnsi="Courier New" w:cs="Courier New"/>
          <w:sz w:val="20"/>
          <w:szCs w:val="20"/>
          <w:lang w:val="en-US" w:eastAsia="en-US"/>
        </w:rPr>
      </w:pPr>
    </w:p>
    <w:p w14:paraId="7EED5261" w14:textId="2477F79C" w:rsidR="00EF4B7C" w:rsidRPr="009F1D8C" w:rsidRDefault="00EF4B7C" w:rsidP="00EF4B7C">
      <w:pPr>
        <w:ind w:firstLine="720"/>
        <w:rPr>
          <w:rFonts w:ascii="Courier New" w:hAnsi="Courier New" w:cs="Courier New"/>
          <w:b/>
          <w:sz w:val="18"/>
          <w:szCs w:val="18"/>
          <w:lang w:val="en-US" w:eastAsia="en-US"/>
        </w:rPr>
      </w:pPr>
      <w:proofErr w:type="spellStart"/>
      <w:r w:rsidRPr="009F1D8C">
        <w:rPr>
          <w:rFonts w:ascii="Courier New" w:hAnsi="Courier New" w:cs="Courier New"/>
          <w:b/>
          <w:sz w:val="18"/>
          <w:szCs w:val="18"/>
          <w:lang w:val="en-US" w:eastAsia="en-US"/>
        </w:rPr>
        <w:t>bx</w:t>
      </w:r>
      <w:proofErr w:type="spellEnd"/>
      <w:r w:rsidRPr="009F1D8C">
        <w:rPr>
          <w:rFonts w:ascii="Courier New" w:hAnsi="Courier New" w:cs="Courier New"/>
          <w:b/>
          <w:sz w:val="18"/>
          <w:szCs w:val="18"/>
          <w:lang w:val="en-US" w:eastAsia="en-US"/>
        </w:rPr>
        <w:t xml:space="preserve"> </w:t>
      </w:r>
      <w:proofErr w:type="spellStart"/>
      <w:r w:rsidRPr="009F1D8C">
        <w:rPr>
          <w:rFonts w:ascii="Courier New" w:hAnsi="Courier New" w:cs="Courier New"/>
          <w:b/>
          <w:sz w:val="18"/>
          <w:szCs w:val="18"/>
          <w:lang w:val="en-US" w:eastAsia="en-US"/>
        </w:rPr>
        <w:t>cs</w:t>
      </w:r>
      <w:proofErr w:type="spellEnd"/>
      <w:r w:rsidRPr="009F1D8C">
        <w:rPr>
          <w:rFonts w:ascii="Courier New" w:hAnsi="Courier New" w:cs="Courier New"/>
          <w:b/>
          <w:sz w:val="18"/>
          <w:szCs w:val="18"/>
          <w:lang w:val="en-US" w:eastAsia="en-US"/>
        </w:rPr>
        <w:t xml:space="preserve"> </w:t>
      </w:r>
      <w:proofErr w:type="spellStart"/>
      <w:r w:rsidRPr="009F1D8C">
        <w:rPr>
          <w:rFonts w:ascii="Courier New" w:hAnsi="Courier New" w:cs="Courier New"/>
          <w:b/>
          <w:sz w:val="18"/>
          <w:szCs w:val="18"/>
          <w:lang w:val="en-US" w:eastAsia="en-US"/>
        </w:rPr>
        <w:t>init</w:t>
      </w:r>
      <w:proofErr w:type="spellEnd"/>
    </w:p>
    <w:p w14:paraId="1F14DD3D" w14:textId="77777777" w:rsidR="00EE1ED6" w:rsidRPr="009F1D8C" w:rsidRDefault="00EE1ED6" w:rsidP="00EE1ED6">
      <w:pPr>
        <w:shd w:val="clear" w:color="auto" w:fill="FFFFFF"/>
        <w:ind w:left="720"/>
        <w:rPr>
          <w:rFonts w:ascii="Courier New" w:hAnsi="Courier New" w:cs="Courier New"/>
          <w:color w:val="33BBC8"/>
          <w:sz w:val="18"/>
          <w:szCs w:val="18"/>
        </w:rPr>
      </w:pPr>
      <w:r w:rsidRPr="009F1D8C">
        <w:rPr>
          <w:rFonts w:ascii="Courier New" w:hAnsi="Courier New" w:cs="Courier New"/>
          <w:color w:val="000000"/>
          <w:sz w:val="18"/>
          <w:szCs w:val="18"/>
        </w:rPr>
        <w:t xml:space="preserve">Using default API endpoint: </w:t>
      </w:r>
      <w:r w:rsidRPr="009F1D8C">
        <w:rPr>
          <w:rFonts w:ascii="Courier New" w:hAnsi="Courier New" w:cs="Courier New"/>
          <w:color w:val="33BBC8"/>
          <w:sz w:val="18"/>
          <w:szCs w:val="18"/>
        </w:rPr>
        <w:t>https://containers.bluemix.net</w:t>
      </w:r>
    </w:p>
    <w:p w14:paraId="7E781DB6" w14:textId="77777777" w:rsidR="00EE1ED6" w:rsidRPr="009F1D8C" w:rsidRDefault="00EE1ED6" w:rsidP="00EE1ED6">
      <w:pPr>
        <w:shd w:val="clear" w:color="auto" w:fill="FFFFFF"/>
        <w:ind w:left="720"/>
        <w:rPr>
          <w:rFonts w:ascii="Courier New" w:hAnsi="Courier New" w:cs="Courier New"/>
          <w:color w:val="34BC26"/>
          <w:sz w:val="18"/>
          <w:szCs w:val="18"/>
        </w:rPr>
      </w:pPr>
      <w:r w:rsidRPr="009F1D8C">
        <w:rPr>
          <w:rFonts w:ascii="Courier New" w:hAnsi="Courier New" w:cs="Courier New"/>
          <w:color w:val="34BC26"/>
          <w:sz w:val="18"/>
          <w:szCs w:val="18"/>
        </w:rPr>
        <w:t>OK</w:t>
      </w:r>
    </w:p>
    <w:p w14:paraId="71437DF2" w14:textId="51888630" w:rsidR="00921037" w:rsidRDefault="00921037" w:rsidP="00921037">
      <w:pPr>
        <w:rPr>
          <w:color w:val="454545"/>
        </w:rPr>
      </w:pPr>
      <w:r>
        <w:rPr>
          <w:lang w:val="en-US" w:eastAsia="en-US"/>
        </w:rPr>
        <w:t>Step 3</w:t>
      </w:r>
      <w:r w:rsidRPr="00FB09E6">
        <w:rPr>
          <w:lang w:val="en-US" w:eastAsia="en-US"/>
        </w:rPr>
        <w:t xml:space="preserve">: </w:t>
      </w:r>
      <w:r>
        <w:rPr>
          <w:color w:val="454545"/>
        </w:rPr>
        <w:t>Create Kubernete Cluster and initialize Kubernete Client Configuration</w:t>
      </w:r>
    </w:p>
    <w:p w14:paraId="62F8150E" w14:textId="77777777" w:rsidR="00885F09" w:rsidRDefault="00885F09" w:rsidP="00885F09">
      <w:pPr>
        <w:shd w:val="clear" w:color="auto" w:fill="FFFFFF"/>
        <w:ind w:firstLine="720"/>
        <w:rPr>
          <w:rFonts w:ascii="Menlo" w:hAnsi="Menlo" w:cs="Menlo"/>
          <w:color w:val="000000"/>
          <w:sz w:val="17"/>
          <w:szCs w:val="17"/>
        </w:rPr>
      </w:pPr>
    </w:p>
    <w:p w14:paraId="10FA0755" w14:textId="354AB08F" w:rsidR="00885F09" w:rsidRPr="009F1D8C" w:rsidRDefault="00885F09" w:rsidP="00885F09">
      <w:pPr>
        <w:shd w:val="clear" w:color="auto" w:fill="FFFFFF"/>
        <w:ind w:firstLine="720"/>
        <w:rPr>
          <w:rFonts w:ascii="Courier New" w:hAnsi="Courier New" w:cs="Courier New"/>
          <w:b/>
          <w:color w:val="000000"/>
          <w:sz w:val="18"/>
          <w:szCs w:val="18"/>
        </w:rPr>
      </w:pPr>
      <w:proofErr w:type="spellStart"/>
      <w:r w:rsidRPr="009F1D8C">
        <w:rPr>
          <w:rFonts w:ascii="Courier New" w:hAnsi="Courier New" w:cs="Courier New"/>
          <w:b/>
          <w:color w:val="000000"/>
          <w:sz w:val="18"/>
          <w:szCs w:val="18"/>
        </w:rPr>
        <w:t>bx</w:t>
      </w:r>
      <w:proofErr w:type="spellEnd"/>
      <w:r w:rsidRPr="009F1D8C">
        <w:rPr>
          <w:rFonts w:ascii="Courier New" w:hAnsi="Courier New" w:cs="Courier New"/>
          <w:b/>
          <w:color w:val="000000"/>
          <w:sz w:val="18"/>
          <w:szCs w:val="18"/>
        </w:rPr>
        <w:t xml:space="preserve"> </w:t>
      </w:r>
      <w:proofErr w:type="spellStart"/>
      <w:r w:rsidRPr="009F1D8C">
        <w:rPr>
          <w:rFonts w:ascii="Courier New" w:hAnsi="Courier New" w:cs="Courier New"/>
          <w:b/>
          <w:color w:val="000000"/>
          <w:sz w:val="18"/>
          <w:szCs w:val="18"/>
        </w:rPr>
        <w:t>cs</w:t>
      </w:r>
      <w:proofErr w:type="spellEnd"/>
      <w:r w:rsidRPr="009F1D8C">
        <w:rPr>
          <w:rFonts w:ascii="Courier New" w:hAnsi="Courier New" w:cs="Courier New"/>
          <w:b/>
          <w:color w:val="000000"/>
          <w:sz w:val="18"/>
          <w:szCs w:val="18"/>
        </w:rPr>
        <w:t xml:space="preserve"> cluster-create --name &lt;Cluster Name&gt;</w:t>
      </w:r>
    </w:p>
    <w:p w14:paraId="0BE673D8" w14:textId="77777777" w:rsidR="00C12186" w:rsidRPr="009F1D8C" w:rsidRDefault="00C12186" w:rsidP="00C12186">
      <w:pPr>
        <w:shd w:val="clear" w:color="auto" w:fill="FFFFFF"/>
        <w:ind w:left="720"/>
        <w:rPr>
          <w:rFonts w:ascii="Courier New" w:hAnsi="Courier New" w:cs="Courier New"/>
          <w:color w:val="000000"/>
          <w:sz w:val="18"/>
          <w:szCs w:val="18"/>
        </w:rPr>
      </w:pPr>
      <w:r w:rsidRPr="009F1D8C">
        <w:rPr>
          <w:rFonts w:ascii="Courier New" w:hAnsi="Courier New" w:cs="Courier New"/>
          <w:color w:val="000000"/>
          <w:sz w:val="18"/>
          <w:szCs w:val="18"/>
        </w:rPr>
        <w:t>Creating cluster...</w:t>
      </w:r>
    </w:p>
    <w:p w14:paraId="22F6EFCD" w14:textId="06E28F26" w:rsidR="00C12186" w:rsidRPr="009F1D8C" w:rsidRDefault="00C12186" w:rsidP="00C12186">
      <w:pPr>
        <w:shd w:val="clear" w:color="auto" w:fill="FFFFFF"/>
        <w:ind w:left="720"/>
        <w:rPr>
          <w:rFonts w:ascii="Courier New" w:hAnsi="Courier New" w:cs="Courier New"/>
          <w:color w:val="000000"/>
          <w:sz w:val="18"/>
          <w:szCs w:val="18"/>
        </w:rPr>
      </w:pPr>
      <w:r w:rsidRPr="009F1D8C">
        <w:rPr>
          <w:rFonts w:ascii="Courier New" w:hAnsi="Courier New" w:cs="Courier New"/>
          <w:color w:val="000000"/>
          <w:sz w:val="18"/>
          <w:szCs w:val="18"/>
        </w:rPr>
        <w:lastRenderedPageBreak/>
        <w:t xml:space="preserve">The machine-type flag was not specified. </w:t>
      </w:r>
      <w:r w:rsidR="00AF7A37" w:rsidRPr="009F1D8C">
        <w:rPr>
          <w:rFonts w:ascii="Courier New" w:hAnsi="Courier New" w:cs="Courier New"/>
          <w:color w:val="000000"/>
          <w:sz w:val="18"/>
          <w:szCs w:val="18"/>
        </w:rPr>
        <w:t>So,</w:t>
      </w:r>
      <w:r w:rsidRPr="009F1D8C">
        <w:rPr>
          <w:rFonts w:ascii="Courier New" w:hAnsi="Courier New" w:cs="Courier New"/>
          <w:color w:val="000000"/>
          <w:sz w:val="18"/>
          <w:szCs w:val="18"/>
        </w:rPr>
        <w:t xml:space="preserve"> a lite cluster with default parameters will be created. To customize the parameters, create a standard cluster and include all required flags.</w:t>
      </w:r>
    </w:p>
    <w:p w14:paraId="765A4623" w14:textId="77777777" w:rsidR="00C12186" w:rsidRPr="009F1D8C" w:rsidRDefault="00C12186" w:rsidP="00C12186">
      <w:pPr>
        <w:shd w:val="clear" w:color="auto" w:fill="FFFFFF"/>
        <w:ind w:left="720"/>
        <w:rPr>
          <w:rFonts w:ascii="Menlo" w:hAnsi="Menlo" w:cs="Menlo"/>
          <w:color w:val="34BC26"/>
          <w:sz w:val="18"/>
          <w:szCs w:val="18"/>
        </w:rPr>
      </w:pPr>
      <w:r w:rsidRPr="009F1D8C">
        <w:rPr>
          <w:rFonts w:ascii="Courier New" w:hAnsi="Courier New" w:cs="Courier New"/>
          <w:color w:val="34BC26"/>
          <w:sz w:val="18"/>
          <w:szCs w:val="18"/>
        </w:rPr>
        <w:t>OK</w:t>
      </w:r>
    </w:p>
    <w:p w14:paraId="4B5401AA" w14:textId="77777777" w:rsidR="00C12186" w:rsidRDefault="00C12186" w:rsidP="00885F09">
      <w:pPr>
        <w:shd w:val="clear" w:color="auto" w:fill="FFFFFF"/>
        <w:ind w:firstLine="720"/>
        <w:rPr>
          <w:rFonts w:ascii="Menlo" w:hAnsi="Menlo" w:cs="Menlo"/>
          <w:color w:val="000000"/>
          <w:sz w:val="17"/>
          <w:szCs w:val="17"/>
        </w:rPr>
      </w:pPr>
    </w:p>
    <w:p w14:paraId="2AFDC6B4" w14:textId="77777777" w:rsidR="00F105E4" w:rsidRDefault="00F105E4" w:rsidP="00885F09">
      <w:pPr>
        <w:shd w:val="clear" w:color="auto" w:fill="FFFFFF"/>
        <w:ind w:firstLine="720"/>
        <w:rPr>
          <w:color w:val="000000"/>
          <w:sz w:val="17"/>
          <w:szCs w:val="17"/>
        </w:rPr>
      </w:pPr>
    </w:p>
    <w:p w14:paraId="45EFE770" w14:textId="23425D58" w:rsidR="009873D3" w:rsidRPr="009F1D8C" w:rsidRDefault="00C12186" w:rsidP="009F1D8C">
      <w:pPr>
        <w:shd w:val="clear" w:color="auto" w:fill="FFFFFF"/>
        <w:ind w:left="720"/>
        <w:rPr>
          <w:rFonts w:ascii="Courier New" w:hAnsi="Courier New" w:cs="Courier New"/>
          <w:color w:val="000000"/>
          <w:sz w:val="18"/>
          <w:szCs w:val="18"/>
        </w:rPr>
      </w:pPr>
      <w:r w:rsidRPr="009F1D8C">
        <w:rPr>
          <w:rFonts w:ascii="Courier New" w:hAnsi="Courier New" w:cs="Courier New"/>
          <w:color w:val="000000"/>
          <w:sz w:val="18"/>
          <w:szCs w:val="18"/>
        </w:rPr>
        <w:t xml:space="preserve">Check the Cluster status before procced to next step, Cluster state should in </w:t>
      </w:r>
      <w:r w:rsidR="00500035" w:rsidRPr="009F1D8C">
        <w:rPr>
          <w:rFonts w:ascii="Courier New" w:hAnsi="Courier New" w:cs="Courier New"/>
          <w:color w:val="000000"/>
          <w:sz w:val="18"/>
          <w:szCs w:val="18"/>
        </w:rPr>
        <w:t>“normal”</w:t>
      </w:r>
      <w:r w:rsidRPr="009F1D8C">
        <w:rPr>
          <w:rFonts w:ascii="Courier New" w:hAnsi="Courier New" w:cs="Courier New"/>
          <w:color w:val="000000"/>
          <w:sz w:val="18"/>
          <w:szCs w:val="18"/>
        </w:rPr>
        <w:t xml:space="preserve"> State</w:t>
      </w:r>
    </w:p>
    <w:p w14:paraId="630596FF" w14:textId="77777777" w:rsidR="00C12186" w:rsidRPr="009F1D8C" w:rsidRDefault="00C12186" w:rsidP="00C12186">
      <w:pPr>
        <w:shd w:val="clear" w:color="auto" w:fill="FFFFFF"/>
        <w:ind w:firstLine="720"/>
        <w:rPr>
          <w:rFonts w:ascii="Courier New" w:hAnsi="Courier New" w:cs="Courier New"/>
          <w:b/>
          <w:color w:val="000000"/>
          <w:sz w:val="18"/>
          <w:szCs w:val="18"/>
        </w:rPr>
      </w:pPr>
      <w:proofErr w:type="spellStart"/>
      <w:r w:rsidRPr="009F1D8C">
        <w:rPr>
          <w:rFonts w:ascii="Courier New" w:hAnsi="Courier New" w:cs="Courier New"/>
          <w:b/>
          <w:color w:val="000000"/>
          <w:sz w:val="18"/>
          <w:szCs w:val="18"/>
        </w:rPr>
        <w:t>bx</w:t>
      </w:r>
      <w:proofErr w:type="spellEnd"/>
      <w:r w:rsidRPr="009F1D8C">
        <w:rPr>
          <w:rFonts w:ascii="Courier New" w:hAnsi="Courier New" w:cs="Courier New"/>
          <w:b/>
          <w:color w:val="000000"/>
          <w:sz w:val="18"/>
          <w:szCs w:val="18"/>
        </w:rPr>
        <w:t xml:space="preserve"> </w:t>
      </w:r>
      <w:proofErr w:type="spellStart"/>
      <w:r w:rsidRPr="009F1D8C">
        <w:rPr>
          <w:rFonts w:ascii="Courier New" w:hAnsi="Courier New" w:cs="Courier New"/>
          <w:b/>
          <w:color w:val="000000"/>
          <w:sz w:val="18"/>
          <w:szCs w:val="18"/>
        </w:rPr>
        <w:t>cs</w:t>
      </w:r>
      <w:proofErr w:type="spellEnd"/>
      <w:r w:rsidRPr="009F1D8C">
        <w:rPr>
          <w:rFonts w:ascii="Courier New" w:hAnsi="Courier New" w:cs="Courier New"/>
          <w:b/>
          <w:color w:val="000000"/>
          <w:sz w:val="18"/>
          <w:szCs w:val="18"/>
        </w:rPr>
        <w:t xml:space="preserve"> clusters</w:t>
      </w:r>
    </w:p>
    <w:p w14:paraId="150EF803" w14:textId="77777777" w:rsidR="00C12186" w:rsidRDefault="00C12186" w:rsidP="00C12186">
      <w:pPr>
        <w:shd w:val="clear" w:color="auto" w:fill="FFFFFF"/>
        <w:ind w:firstLine="720"/>
        <w:rPr>
          <w:rFonts w:ascii="Menlo" w:hAnsi="Menlo" w:cs="Menlo"/>
          <w:color w:val="000000"/>
          <w:sz w:val="17"/>
          <w:szCs w:val="17"/>
        </w:rPr>
      </w:pPr>
    </w:p>
    <w:p w14:paraId="33205594" w14:textId="77777777" w:rsidR="00500035" w:rsidRPr="009F1D8C" w:rsidRDefault="00500035" w:rsidP="00500035">
      <w:pPr>
        <w:shd w:val="clear" w:color="auto" w:fill="FFFFFF"/>
        <w:ind w:left="720"/>
        <w:rPr>
          <w:rFonts w:ascii="Courier New" w:hAnsi="Courier New" w:cs="Courier New"/>
          <w:i/>
          <w:iCs/>
          <w:color w:val="34BC26"/>
          <w:sz w:val="18"/>
          <w:szCs w:val="18"/>
        </w:rPr>
      </w:pPr>
      <w:r w:rsidRPr="009F1D8C">
        <w:rPr>
          <w:rFonts w:ascii="Courier New" w:hAnsi="Courier New" w:cs="Courier New"/>
          <w:i/>
          <w:iCs/>
          <w:color w:val="34BC26"/>
          <w:sz w:val="18"/>
          <w:szCs w:val="18"/>
        </w:rPr>
        <w:t>OK</w:t>
      </w:r>
    </w:p>
    <w:p w14:paraId="7A7FE275" w14:textId="0DCF245B" w:rsidR="00500035" w:rsidRPr="009F1D8C" w:rsidRDefault="00500035" w:rsidP="00500035">
      <w:pPr>
        <w:shd w:val="clear" w:color="auto" w:fill="FFFFFF"/>
        <w:ind w:left="720"/>
        <w:rPr>
          <w:rFonts w:ascii="Courier New" w:hAnsi="Courier New" w:cs="Courier New"/>
          <w:i/>
          <w:iCs/>
          <w:color w:val="000000"/>
          <w:sz w:val="18"/>
          <w:szCs w:val="18"/>
        </w:rPr>
      </w:pPr>
      <w:r w:rsidRPr="009F1D8C">
        <w:rPr>
          <w:rFonts w:ascii="Courier New" w:hAnsi="Courier New" w:cs="Courier New"/>
          <w:i/>
          <w:iCs/>
          <w:color w:val="000000"/>
          <w:sz w:val="18"/>
          <w:szCs w:val="18"/>
        </w:rPr>
        <w:t>Name   </w:t>
      </w:r>
      <w:r w:rsidR="009F1D8C">
        <w:rPr>
          <w:rFonts w:ascii="Courier New" w:hAnsi="Courier New" w:cs="Courier New"/>
          <w:i/>
          <w:iCs/>
          <w:color w:val="000000"/>
          <w:sz w:val="18"/>
          <w:szCs w:val="18"/>
        </w:rPr>
        <w:t xml:space="preserve">      ID    </w:t>
      </w:r>
      <w:r w:rsidRPr="009F1D8C">
        <w:rPr>
          <w:rFonts w:ascii="Courier New" w:hAnsi="Courier New" w:cs="Courier New"/>
          <w:i/>
          <w:iCs/>
          <w:color w:val="000000"/>
          <w:sz w:val="18"/>
          <w:szCs w:val="18"/>
        </w:rPr>
        <w:t xml:space="preserve">     State    Created  </w:t>
      </w:r>
      <w:r w:rsidR="009F1D8C">
        <w:rPr>
          <w:rFonts w:ascii="Courier New" w:hAnsi="Courier New" w:cs="Courier New"/>
          <w:i/>
          <w:iCs/>
          <w:color w:val="000000"/>
          <w:sz w:val="18"/>
          <w:szCs w:val="18"/>
        </w:rPr>
        <w:t xml:space="preserve"> </w:t>
      </w:r>
      <w:r w:rsidRPr="009F1D8C">
        <w:rPr>
          <w:rFonts w:ascii="Courier New" w:hAnsi="Courier New" w:cs="Courier New"/>
          <w:i/>
          <w:iCs/>
          <w:color w:val="000000"/>
          <w:sz w:val="18"/>
          <w:szCs w:val="18"/>
        </w:rPr>
        <w:t xml:space="preserve"> Workers   Datacenter   Version   </w:t>
      </w:r>
    </w:p>
    <w:p w14:paraId="171F9E97" w14:textId="61B36B31" w:rsidR="00500035" w:rsidRPr="009F1D8C" w:rsidRDefault="00500035" w:rsidP="00500035">
      <w:pPr>
        <w:shd w:val="clear" w:color="auto" w:fill="FFFFFF"/>
        <w:ind w:left="720"/>
        <w:rPr>
          <w:rFonts w:ascii="Courier New" w:hAnsi="Courier New" w:cs="Courier New"/>
          <w:i/>
          <w:iCs/>
          <w:color w:val="000000"/>
          <w:sz w:val="18"/>
          <w:szCs w:val="18"/>
        </w:rPr>
      </w:pPr>
      <w:r w:rsidRPr="009F1D8C">
        <w:rPr>
          <w:rFonts w:ascii="Courier New" w:hAnsi="Courier New" w:cs="Courier New"/>
          <w:i/>
          <w:iCs/>
          <w:color w:val="33BBC8"/>
          <w:sz w:val="18"/>
          <w:szCs w:val="18"/>
        </w:rPr>
        <w:t>cluster</w:t>
      </w:r>
      <w:r w:rsidRPr="009F1D8C">
        <w:rPr>
          <w:rFonts w:ascii="Courier New" w:hAnsi="Courier New" w:cs="Courier New"/>
          <w:i/>
          <w:iCs/>
          <w:color w:val="000000"/>
          <w:sz w:val="18"/>
          <w:szCs w:val="18"/>
        </w:rPr>
        <w:t xml:space="preserve">   695bfab1</w:t>
      </w:r>
      <w:proofErr w:type="gramStart"/>
      <w:r w:rsidRPr="009F1D8C">
        <w:rPr>
          <w:rFonts w:ascii="Courier New" w:hAnsi="Courier New" w:cs="Courier New"/>
          <w:i/>
          <w:iCs/>
          <w:color w:val="000000"/>
          <w:sz w:val="18"/>
          <w:szCs w:val="18"/>
        </w:rPr>
        <w:t xml:space="preserve">a  </w:t>
      </w:r>
      <w:r w:rsidRPr="009F1D8C">
        <w:rPr>
          <w:rFonts w:ascii="Courier New" w:hAnsi="Courier New" w:cs="Courier New"/>
          <w:b/>
          <w:i/>
          <w:iCs/>
          <w:color w:val="000000"/>
          <w:sz w:val="18"/>
          <w:szCs w:val="18"/>
        </w:rPr>
        <w:t>normal</w:t>
      </w:r>
      <w:proofErr w:type="gramEnd"/>
      <w:r w:rsidRPr="009F1D8C">
        <w:rPr>
          <w:rFonts w:ascii="Courier New" w:hAnsi="Courier New" w:cs="Courier New"/>
          <w:i/>
          <w:iCs/>
          <w:color w:val="000000"/>
          <w:sz w:val="18"/>
          <w:szCs w:val="18"/>
        </w:rPr>
        <w:t xml:space="preserve">   27 minutes</w:t>
      </w:r>
      <w:r w:rsidR="009F1D8C">
        <w:rPr>
          <w:rFonts w:ascii="Courier New" w:hAnsi="Courier New" w:cs="Courier New"/>
          <w:i/>
          <w:iCs/>
          <w:color w:val="000000"/>
          <w:sz w:val="18"/>
          <w:szCs w:val="18"/>
        </w:rPr>
        <w:t xml:space="preserve"> </w:t>
      </w:r>
      <w:r w:rsidRPr="009F1D8C">
        <w:rPr>
          <w:rFonts w:ascii="Courier New" w:hAnsi="Courier New" w:cs="Courier New"/>
          <w:i/>
          <w:iCs/>
          <w:color w:val="000000"/>
          <w:sz w:val="18"/>
          <w:szCs w:val="18"/>
        </w:rPr>
        <w:t>ago   1         hou02     1.8.6_1504</w:t>
      </w:r>
    </w:p>
    <w:p w14:paraId="0E77E550" w14:textId="77777777" w:rsidR="00500035" w:rsidRDefault="00500035" w:rsidP="00C12186">
      <w:pPr>
        <w:shd w:val="clear" w:color="auto" w:fill="FFFFFF"/>
        <w:ind w:firstLine="720"/>
        <w:rPr>
          <w:rFonts w:ascii="Menlo" w:hAnsi="Menlo" w:cs="Menlo"/>
          <w:color w:val="000000"/>
          <w:sz w:val="17"/>
          <w:szCs w:val="17"/>
        </w:rPr>
      </w:pPr>
    </w:p>
    <w:p w14:paraId="7A4D3532" w14:textId="77777777" w:rsidR="00C12186" w:rsidRDefault="00C12186" w:rsidP="00C12186">
      <w:pPr>
        <w:shd w:val="clear" w:color="auto" w:fill="FFFFFF"/>
        <w:ind w:firstLine="720"/>
        <w:rPr>
          <w:rFonts w:ascii="Menlo" w:hAnsi="Menlo" w:cs="Menlo"/>
          <w:color w:val="000000"/>
          <w:sz w:val="17"/>
          <w:szCs w:val="17"/>
        </w:rPr>
      </w:pPr>
    </w:p>
    <w:p w14:paraId="0041B58A" w14:textId="5B67B1EB" w:rsidR="00C12186" w:rsidRPr="009F1D8C" w:rsidRDefault="00F105E4" w:rsidP="00F105E4">
      <w:pPr>
        <w:shd w:val="clear" w:color="auto" w:fill="FFFFFF"/>
        <w:rPr>
          <w:color w:val="000000"/>
          <w:sz w:val="18"/>
          <w:szCs w:val="18"/>
        </w:rPr>
      </w:pPr>
      <w:r>
        <w:rPr>
          <w:color w:val="000000"/>
          <w:sz w:val="17"/>
          <w:szCs w:val="17"/>
        </w:rPr>
        <w:tab/>
      </w:r>
      <w:r w:rsidRPr="009F1D8C">
        <w:rPr>
          <w:color w:val="000000"/>
          <w:sz w:val="18"/>
          <w:szCs w:val="18"/>
        </w:rPr>
        <w:t>Initialize the Kubernete Client configurations.</w:t>
      </w:r>
    </w:p>
    <w:p w14:paraId="274F52A1" w14:textId="30974989" w:rsidR="00500035" w:rsidRPr="00C12186" w:rsidRDefault="00500035" w:rsidP="00F105E4">
      <w:pPr>
        <w:shd w:val="clear" w:color="auto" w:fill="FFFFFF"/>
        <w:rPr>
          <w:color w:val="000000"/>
          <w:sz w:val="17"/>
          <w:szCs w:val="17"/>
        </w:rPr>
      </w:pPr>
      <w:r>
        <w:rPr>
          <w:color w:val="000000"/>
          <w:sz w:val="17"/>
          <w:szCs w:val="17"/>
        </w:rPr>
        <w:tab/>
      </w:r>
    </w:p>
    <w:p w14:paraId="4F709BCB" w14:textId="5F2D7704" w:rsidR="009873D3" w:rsidRPr="009F1D8C" w:rsidRDefault="009873D3" w:rsidP="009873D3">
      <w:pPr>
        <w:ind w:firstLine="720"/>
        <w:rPr>
          <w:rFonts w:ascii="Courier New" w:hAnsi="Courier New" w:cs="Courier New"/>
          <w:b/>
          <w:color w:val="454545"/>
          <w:sz w:val="18"/>
          <w:szCs w:val="18"/>
        </w:rPr>
      </w:pPr>
      <w:proofErr w:type="spellStart"/>
      <w:r w:rsidRPr="009F1D8C">
        <w:rPr>
          <w:rFonts w:ascii="Courier New" w:hAnsi="Courier New" w:cs="Courier New"/>
          <w:b/>
          <w:color w:val="454545"/>
          <w:sz w:val="18"/>
          <w:szCs w:val="18"/>
        </w:rPr>
        <w:t>bx</w:t>
      </w:r>
      <w:proofErr w:type="spellEnd"/>
      <w:r w:rsidRPr="009F1D8C">
        <w:rPr>
          <w:rFonts w:ascii="Courier New" w:hAnsi="Courier New" w:cs="Courier New"/>
          <w:b/>
          <w:color w:val="454545"/>
          <w:sz w:val="18"/>
          <w:szCs w:val="18"/>
        </w:rPr>
        <w:t xml:space="preserve"> </w:t>
      </w:r>
      <w:proofErr w:type="spellStart"/>
      <w:r w:rsidRPr="009F1D8C">
        <w:rPr>
          <w:rFonts w:ascii="Courier New" w:hAnsi="Courier New" w:cs="Courier New"/>
          <w:b/>
          <w:color w:val="454545"/>
          <w:sz w:val="18"/>
          <w:szCs w:val="18"/>
        </w:rPr>
        <w:t>cs</w:t>
      </w:r>
      <w:proofErr w:type="spellEnd"/>
      <w:r w:rsidRPr="009F1D8C">
        <w:rPr>
          <w:rFonts w:ascii="Courier New" w:hAnsi="Courier New" w:cs="Courier New"/>
          <w:b/>
          <w:color w:val="454545"/>
          <w:sz w:val="18"/>
          <w:szCs w:val="18"/>
        </w:rPr>
        <w:t xml:space="preserve"> cluster-</w:t>
      </w:r>
      <w:proofErr w:type="spellStart"/>
      <w:r w:rsidRPr="009F1D8C">
        <w:rPr>
          <w:rFonts w:ascii="Courier New" w:hAnsi="Courier New" w:cs="Courier New"/>
          <w:b/>
          <w:color w:val="454545"/>
          <w:sz w:val="18"/>
          <w:szCs w:val="18"/>
        </w:rPr>
        <w:t>config</w:t>
      </w:r>
      <w:proofErr w:type="spellEnd"/>
      <w:r w:rsidRPr="009F1D8C">
        <w:rPr>
          <w:rFonts w:ascii="Courier New" w:hAnsi="Courier New" w:cs="Courier New"/>
          <w:b/>
          <w:color w:val="454545"/>
          <w:sz w:val="18"/>
          <w:szCs w:val="18"/>
        </w:rPr>
        <w:t xml:space="preserve"> </w:t>
      </w:r>
      <w:r w:rsidRPr="009F1D8C">
        <w:rPr>
          <w:rFonts w:ascii="Courier New" w:hAnsi="Courier New" w:cs="Courier New"/>
          <w:b/>
          <w:color w:val="000000"/>
          <w:sz w:val="18"/>
          <w:szCs w:val="18"/>
        </w:rPr>
        <w:t>&lt;Cluster Name&gt;</w:t>
      </w:r>
    </w:p>
    <w:p w14:paraId="45F3BBF3" w14:textId="77777777" w:rsidR="00500035" w:rsidRPr="009F1D8C" w:rsidRDefault="00EE1ED6" w:rsidP="00500035">
      <w:pPr>
        <w:pStyle w:val="p1"/>
        <w:rPr>
          <w:rFonts w:ascii="Courier New" w:hAnsi="Courier New" w:cs="Courier New"/>
          <w:color w:val="34BC26"/>
          <w:sz w:val="18"/>
          <w:szCs w:val="18"/>
          <w:lang w:val="en-GB" w:eastAsia="en-GB"/>
        </w:rPr>
      </w:pPr>
      <w:r>
        <w:rPr>
          <w:color w:val="454545"/>
          <w:sz w:val="18"/>
          <w:szCs w:val="18"/>
        </w:rPr>
        <w:tab/>
      </w:r>
      <w:r w:rsidR="00500035" w:rsidRPr="009F1D8C">
        <w:rPr>
          <w:rFonts w:ascii="Courier New" w:hAnsi="Courier New" w:cs="Courier New"/>
          <w:color w:val="34BC26"/>
          <w:sz w:val="18"/>
          <w:szCs w:val="18"/>
          <w:lang w:val="en-GB" w:eastAsia="en-GB"/>
        </w:rPr>
        <w:t>OK</w:t>
      </w:r>
    </w:p>
    <w:p w14:paraId="327E34D7" w14:textId="77777777" w:rsidR="00500035" w:rsidRPr="009F1D8C" w:rsidRDefault="00500035" w:rsidP="00500035">
      <w:pPr>
        <w:shd w:val="clear" w:color="auto" w:fill="FFFFFF"/>
        <w:ind w:left="720"/>
        <w:rPr>
          <w:rFonts w:ascii="Courier New" w:hAnsi="Courier New" w:cs="Courier New"/>
          <w:color w:val="000000"/>
          <w:sz w:val="18"/>
          <w:szCs w:val="18"/>
        </w:rPr>
      </w:pPr>
      <w:r w:rsidRPr="009F1D8C">
        <w:rPr>
          <w:rFonts w:ascii="Courier New" w:hAnsi="Courier New" w:cs="Courier New"/>
          <w:color w:val="000000"/>
          <w:sz w:val="18"/>
          <w:szCs w:val="18"/>
        </w:rPr>
        <w:t xml:space="preserve">The configuration for </w:t>
      </w:r>
      <w:proofErr w:type="spellStart"/>
      <w:r w:rsidRPr="009F1D8C">
        <w:rPr>
          <w:rFonts w:ascii="Courier New" w:hAnsi="Courier New" w:cs="Courier New"/>
          <w:color w:val="33BBC8"/>
          <w:sz w:val="18"/>
          <w:szCs w:val="18"/>
        </w:rPr>
        <w:t>mydemocluster</w:t>
      </w:r>
      <w:proofErr w:type="spellEnd"/>
      <w:r w:rsidRPr="009F1D8C">
        <w:rPr>
          <w:rFonts w:ascii="Courier New" w:hAnsi="Courier New" w:cs="Courier New"/>
          <w:color w:val="000000"/>
          <w:sz w:val="18"/>
          <w:szCs w:val="18"/>
        </w:rPr>
        <w:t xml:space="preserve"> was downloaded successfully. Export environment variables to start using Kubernetes.</w:t>
      </w:r>
    </w:p>
    <w:p w14:paraId="2EBDF499" w14:textId="77777777" w:rsidR="00500035" w:rsidRPr="009F1D8C" w:rsidRDefault="00500035" w:rsidP="00500035">
      <w:pPr>
        <w:shd w:val="clear" w:color="auto" w:fill="FFFFFF"/>
        <w:ind w:left="720"/>
        <w:rPr>
          <w:rFonts w:ascii="Courier New" w:hAnsi="Courier New" w:cs="Courier New"/>
          <w:color w:val="000000"/>
          <w:sz w:val="18"/>
          <w:szCs w:val="18"/>
        </w:rPr>
      </w:pPr>
    </w:p>
    <w:p w14:paraId="485D58EA" w14:textId="77777777" w:rsidR="00500035" w:rsidRPr="009F1D8C" w:rsidRDefault="00500035" w:rsidP="00500035">
      <w:pPr>
        <w:shd w:val="clear" w:color="auto" w:fill="FFFFFF"/>
        <w:ind w:left="720"/>
        <w:rPr>
          <w:rFonts w:ascii="Courier New" w:hAnsi="Courier New" w:cs="Courier New"/>
          <w:color w:val="AFAD24"/>
          <w:sz w:val="18"/>
          <w:szCs w:val="18"/>
        </w:rPr>
      </w:pPr>
      <w:r w:rsidRPr="009F1D8C">
        <w:rPr>
          <w:rFonts w:ascii="Courier New" w:hAnsi="Courier New" w:cs="Courier New"/>
          <w:color w:val="AFAD24"/>
          <w:sz w:val="18"/>
          <w:szCs w:val="18"/>
        </w:rPr>
        <w:t>export KUBECONFIG=/Users/rameshpoomalai/.bluemix/plugins/container-service/clusters/mydemocluster/kube-config-hou02-mydemocluster.yml</w:t>
      </w:r>
    </w:p>
    <w:p w14:paraId="4028DFDA" w14:textId="77777777" w:rsidR="00500035" w:rsidRDefault="00500035" w:rsidP="00500035">
      <w:pPr>
        <w:shd w:val="clear" w:color="auto" w:fill="FFFFFF"/>
        <w:ind w:left="720"/>
        <w:rPr>
          <w:rFonts w:ascii="Menlo" w:hAnsi="Menlo" w:cs="Menlo"/>
          <w:color w:val="AFAD24"/>
          <w:sz w:val="17"/>
          <w:szCs w:val="17"/>
        </w:rPr>
      </w:pPr>
    </w:p>
    <w:p w14:paraId="7B2075AC" w14:textId="6F7BF90B" w:rsidR="00500035" w:rsidRPr="009F1D8C" w:rsidRDefault="00500035" w:rsidP="00500035">
      <w:pPr>
        <w:shd w:val="clear" w:color="auto" w:fill="FFFFFF"/>
        <w:ind w:left="720"/>
        <w:rPr>
          <w:color w:val="000000"/>
          <w:sz w:val="18"/>
          <w:szCs w:val="18"/>
        </w:rPr>
      </w:pPr>
      <w:r w:rsidRPr="009F1D8C">
        <w:rPr>
          <w:color w:val="000000"/>
          <w:sz w:val="18"/>
          <w:szCs w:val="18"/>
        </w:rPr>
        <w:t>Set the Configuration to environment variable KUBECONFIG, use the Path location from previous command output</w:t>
      </w:r>
      <w:r w:rsidR="00822638" w:rsidRPr="009F1D8C">
        <w:rPr>
          <w:color w:val="000000"/>
          <w:sz w:val="18"/>
          <w:szCs w:val="18"/>
        </w:rPr>
        <w:t xml:space="preserve">, </w:t>
      </w:r>
      <w:proofErr w:type="gramStart"/>
      <w:r w:rsidR="00822638" w:rsidRPr="009F1D8C">
        <w:rPr>
          <w:color w:val="000000"/>
          <w:sz w:val="18"/>
          <w:szCs w:val="18"/>
        </w:rPr>
        <w:t>You</w:t>
      </w:r>
      <w:proofErr w:type="gramEnd"/>
      <w:r w:rsidR="00822638" w:rsidRPr="009F1D8C">
        <w:rPr>
          <w:color w:val="000000"/>
          <w:sz w:val="18"/>
          <w:szCs w:val="18"/>
        </w:rPr>
        <w:t xml:space="preserve"> execute the export command in the above results as well.</w:t>
      </w:r>
    </w:p>
    <w:p w14:paraId="12A217E9" w14:textId="77777777" w:rsidR="00822638" w:rsidRDefault="00822638" w:rsidP="00500035">
      <w:pPr>
        <w:shd w:val="clear" w:color="auto" w:fill="FFFFFF"/>
        <w:ind w:left="720"/>
        <w:rPr>
          <w:color w:val="000000"/>
          <w:sz w:val="17"/>
          <w:szCs w:val="17"/>
        </w:rPr>
      </w:pPr>
    </w:p>
    <w:p w14:paraId="34F992A7" w14:textId="2E0BB817" w:rsidR="00500035" w:rsidRPr="009F1D8C" w:rsidRDefault="00500035" w:rsidP="00500035">
      <w:pPr>
        <w:shd w:val="clear" w:color="auto" w:fill="FFFFFF"/>
        <w:ind w:left="720"/>
        <w:rPr>
          <w:rFonts w:ascii="Courier New" w:hAnsi="Courier New" w:cs="Courier New"/>
          <w:b/>
          <w:color w:val="AFAD24"/>
          <w:sz w:val="18"/>
          <w:szCs w:val="18"/>
        </w:rPr>
      </w:pPr>
      <w:r w:rsidRPr="009F1D8C">
        <w:rPr>
          <w:rFonts w:ascii="Courier New" w:hAnsi="Courier New" w:cs="Courier New"/>
          <w:b/>
          <w:color w:val="000000"/>
          <w:sz w:val="18"/>
          <w:szCs w:val="18"/>
        </w:rPr>
        <w:t>export KUBECONFIG=&lt;Path location of previous command results&gt;</w:t>
      </w:r>
    </w:p>
    <w:p w14:paraId="6AA48798" w14:textId="6118C3EE" w:rsidR="00EF4B7C" w:rsidRDefault="00EF4B7C" w:rsidP="00EF4B7C">
      <w:pPr>
        <w:rPr>
          <w:color w:val="454545"/>
          <w:sz w:val="18"/>
          <w:szCs w:val="18"/>
        </w:rPr>
      </w:pPr>
    </w:p>
    <w:p w14:paraId="6E62C071" w14:textId="69609887" w:rsidR="00822638" w:rsidRPr="009F1D8C" w:rsidRDefault="00822638" w:rsidP="00822638">
      <w:pPr>
        <w:pStyle w:val="p1"/>
        <w:ind w:left="720"/>
        <w:rPr>
          <w:rFonts w:ascii="Times New Roman" w:hAnsi="Times New Roman" w:cs="Times New Roman"/>
          <w:color w:val="000000"/>
          <w:sz w:val="18"/>
          <w:szCs w:val="18"/>
          <w:lang w:val="en-GB" w:eastAsia="en-GB"/>
        </w:rPr>
      </w:pPr>
      <w:r w:rsidRPr="009F1D8C">
        <w:rPr>
          <w:rFonts w:ascii="Times New Roman" w:hAnsi="Times New Roman" w:cs="Times New Roman"/>
          <w:color w:val="454545"/>
          <w:sz w:val="18"/>
          <w:szCs w:val="18"/>
        </w:rPr>
        <w:t>Verify the Configuration by executing “</w:t>
      </w:r>
      <w:proofErr w:type="spellStart"/>
      <w:r w:rsidRPr="009F1D8C">
        <w:rPr>
          <w:rFonts w:ascii="Times New Roman" w:hAnsi="Times New Roman" w:cs="Times New Roman"/>
          <w:b/>
          <w:color w:val="000000"/>
          <w:sz w:val="18"/>
          <w:szCs w:val="18"/>
          <w:lang w:val="en-GB" w:eastAsia="en-GB"/>
        </w:rPr>
        <w:t>kubectl</w:t>
      </w:r>
      <w:proofErr w:type="spellEnd"/>
      <w:r w:rsidRPr="009F1D8C">
        <w:rPr>
          <w:rFonts w:ascii="Times New Roman" w:hAnsi="Times New Roman" w:cs="Times New Roman"/>
          <w:b/>
          <w:color w:val="000000"/>
          <w:sz w:val="18"/>
          <w:szCs w:val="18"/>
          <w:lang w:val="en-GB" w:eastAsia="en-GB"/>
        </w:rPr>
        <w:t xml:space="preserve"> version</w:t>
      </w:r>
      <w:r w:rsidRPr="009F1D8C">
        <w:rPr>
          <w:rFonts w:ascii="Times New Roman" w:hAnsi="Times New Roman" w:cs="Times New Roman"/>
          <w:color w:val="000000"/>
          <w:sz w:val="18"/>
          <w:szCs w:val="18"/>
          <w:lang w:val="en-GB" w:eastAsia="en-GB"/>
        </w:rPr>
        <w:t xml:space="preserve">”, should return the valid server version </w:t>
      </w:r>
    </w:p>
    <w:p w14:paraId="21B9FBB7" w14:textId="77777777" w:rsidR="00F51CA5" w:rsidRDefault="00F51CA5" w:rsidP="00822638">
      <w:pPr>
        <w:pStyle w:val="p1"/>
        <w:ind w:left="720"/>
        <w:rPr>
          <w:rFonts w:ascii="Times New Roman" w:hAnsi="Times New Roman" w:cs="Times New Roman"/>
          <w:color w:val="000000"/>
          <w:sz w:val="17"/>
          <w:szCs w:val="17"/>
          <w:lang w:val="en-GB" w:eastAsia="en-GB"/>
        </w:rPr>
      </w:pPr>
    </w:p>
    <w:p w14:paraId="5010D648" w14:textId="77777777" w:rsidR="00F51CA5" w:rsidRPr="009F1D8C" w:rsidRDefault="00F51CA5" w:rsidP="00F51CA5">
      <w:pPr>
        <w:shd w:val="clear" w:color="auto" w:fill="FFFFFF"/>
        <w:ind w:left="720"/>
        <w:rPr>
          <w:rFonts w:ascii="Courier New" w:hAnsi="Courier New" w:cs="Courier New"/>
          <w:b/>
          <w:color w:val="000000"/>
          <w:sz w:val="18"/>
          <w:szCs w:val="18"/>
        </w:rPr>
      </w:pPr>
      <w:proofErr w:type="spellStart"/>
      <w:r w:rsidRPr="009F1D8C">
        <w:rPr>
          <w:rFonts w:ascii="Courier New" w:hAnsi="Courier New" w:cs="Courier New"/>
          <w:b/>
          <w:color w:val="000000"/>
          <w:sz w:val="18"/>
          <w:szCs w:val="18"/>
        </w:rPr>
        <w:t>kubectl</w:t>
      </w:r>
      <w:proofErr w:type="spellEnd"/>
      <w:r w:rsidRPr="009F1D8C">
        <w:rPr>
          <w:rFonts w:ascii="Courier New" w:hAnsi="Courier New" w:cs="Courier New"/>
          <w:b/>
          <w:color w:val="000000"/>
          <w:sz w:val="18"/>
          <w:szCs w:val="18"/>
        </w:rPr>
        <w:t xml:space="preserve"> version</w:t>
      </w:r>
    </w:p>
    <w:p w14:paraId="30F976D4" w14:textId="77777777" w:rsidR="00F51CA5" w:rsidRPr="009F1D8C" w:rsidRDefault="00F51CA5" w:rsidP="00F51CA5">
      <w:pPr>
        <w:shd w:val="clear" w:color="auto" w:fill="FFFFFF"/>
        <w:ind w:left="720"/>
        <w:rPr>
          <w:rFonts w:ascii="Courier New" w:hAnsi="Courier New" w:cs="Courier New"/>
          <w:color w:val="000000"/>
          <w:sz w:val="18"/>
          <w:szCs w:val="18"/>
        </w:rPr>
      </w:pPr>
      <w:r w:rsidRPr="009F1D8C">
        <w:rPr>
          <w:rFonts w:ascii="Courier New" w:hAnsi="Courier New" w:cs="Courier New"/>
          <w:color w:val="000000"/>
          <w:sz w:val="18"/>
          <w:szCs w:val="18"/>
        </w:rPr>
        <w:t xml:space="preserve">Client Version: </w:t>
      </w:r>
      <w:proofErr w:type="spellStart"/>
      <w:proofErr w:type="gramStart"/>
      <w:r w:rsidRPr="009F1D8C">
        <w:rPr>
          <w:rFonts w:ascii="Courier New" w:hAnsi="Courier New" w:cs="Courier New"/>
          <w:color w:val="000000"/>
          <w:sz w:val="18"/>
          <w:szCs w:val="18"/>
        </w:rPr>
        <w:t>version.Info</w:t>
      </w:r>
      <w:proofErr w:type="spellEnd"/>
      <w:proofErr w:type="gramEnd"/>
      <w:r w:rsidRPr="009F1D8C">
        <w:rPr>
          <w:rFonts w:ascii="Courier New" w:hAnsi="Courier New" w:cs="Courier New"/>
          <w:color w:val="000000"/>
          <w:sz w:val="18"/>
          <w:szCs w:val="18"/>
        </w:rPr>
        <w:t xml:space="preserve">{Major:"1", Minor:"7", GitVersion:"v1.7.3", GitCommit:"2c2fe6e8278a5db2d15a013987b53968c743f2a1", </w:t>
      </w:r>
      <w:proofErr w:type="spellStart"/>
      <w:r w:rsidRPr="009F1D8C">
        <w:rPr>
          <w:rFonts w:ascii="Courier New" w:hAnsi="Courier New" w:cs="Courier New"/>
          <w:color w:val="000000"/>
          <w:sz w:val="18"/>
          <w:szCs w:val="18"/>
        </w:rPr>
        <w:t>GitTreeState</w:t>
      </w:r>
      <w:proofErr w:type="spellEnd"/>
      <w:r w:rsidRPr="009F1D8C">
        <w:rPr>
          <w:rFonts w:ascii="Courier New" w:hAnsi="Courier New" w:cs="Courier New"/>
          <w:color w:val="000000"/>
          <w:sz w:val="18"/>
          <w:szCs w:val="18"/>
        </w:rPr>
        <w:t>:"clean", BuildDate:"2017-08-03T07:00:21Z", GoVersion:"go1.8.3", Compiler:"</w:t>
      </w:r>
      <w:proofErr w:type="spellStart"/>
      <w:r w:rsidRPr="009F1D8C">
        <w:rPr>
          <w:rFonts w:ascii="Courier New" w:hAnsi="Courier New" w:cs="Courier New"/>
          <w:color w:val="000000"/>
          <w:sz w:val="18"/>
          <w:szCs w:val="18"/>
        </w:rPr>
        <w:t>gc</w:t>
      </w:r>
      <w:proofErr w:type="spellEnd"/>
      <w:r w:rsidRPr="009F1D8C">
        <w:rPr>
          <w:rFonts w:ascii="Courier New" w:hAnsi="Courier New" w:cs="Courier New"/>
          <w:color w:val="000000"/>
          <w:sz w:val="18"/>
          <w:szCs w:val="18"/>
        </w:rPr>
        <w:t>", Platform:"</w:t>
      </w:r>
      <w:proofErr w:type="spellStart"/>
      <w:r w:rsidRPr="009F1D8C">
        <w:rPr>
          <w:rFonts w:ascii="Courier New" w:hAnsi="Courier New" w:cs="Courier New"/>
          <w:color w:val="000000"/>
          <w:sz w:val="18"/>
          <w:szCs w:val="18"/>
        </w:rPr>
        <w:t>darwin</w:t>
      </w:r>
      <w:proofErr w:type="spellEnd"/>
      <w:r w:rsidRPr="009F1D8C">
        <w:rPr>
          <w:rFonts w:ascii="Courier New" w:hAnsi="Courier New" w:cs="Courier New"/>
          <w:color w:val="000000"/>
          <w:sz w:val="18"/>
          <w:szCs w:val="18"/>
        </w:rPr>
        <w:t>/amd64"}</w:t>
      </w:r>
    </w:p>
    <w:p w14:paraId="6D50615B" w14:textId="77777777" w:rsidR="00F51CA5" w:rsidRPr="009F1D8C" w:rsidRDefault="00F51CA5" w:rsidP="00F51CA5">
      <w:pPr>
        <w:shd w:val="clear" w:color="auto" w:fill="FFFFFF"/>
        <w:ind w:left="720"/>
        <w:rPr>
          <w:rFonts w:ascii="Courier New" w:hAnsi="Courier New" w:cs="Courier New"/>
          <w:color w:val="000000"/>
          <w:sz w:val="18"/>
          <w:szCs w:val="18"/>
        </w:rPr>
      </w:pPr>
      <w:r w:rsidRPr="009F1D8C">
        <w:rPr>
          <w:rFonts w:ascii="Courier New" w:hAnsi="Courier New" w:cs="Courier New"/>
          <w:b/>
          <w:color w:val="000000"/>
          <w:sz w:val="18"/>
          <w:szCs w:val="18"/>
        </w:rPr>
        <w:t>Server Version:</w:t>
      </w:r>
      <w:r w:rsidRPr="009F1D8C">
        <w:rPr>
          <w:rFonts w:ascii="Courier New" w:hAnsi="Courier New" w:cs="Courier New"/>
          <w:color w:val="000000"/>
          <w:sz w:val="18"/>
          <w:szCs w:val="18"/>
        </w:rPr>
        <w:t xml:space="preserve"> </w:t>
      </w:r>
      <w:proofErr w:type="spellStart"/>
      <w:proofErr w:type="gramStart"/>
      <w:r w:rsidRPr="009F1D8C">
        <w:rPr>
          <w:rFonts w:ascii="Courier New" w:hAnsi="Courier New" w:cs="Courier New"/>
          <w:color w:val="000000"/>
          <w:sz w:val="18"/>
          <w:szCs w:val="18"/>
        </w:rPr>
        <w:t>version.Info</w:t>
      </w:r>
      <w:proofErr w:type="spellEnd"/>
      <w:proofErr w:type="gramEnd"/>
      <w:r w:rsidRPr="009F1D8C">
        <w:rPr>
          <w:rFonts w:ascii="Courier New" w:hAnsi="Courier New" w:cs="Courier New"/>
          <w:color w:val="000000"/>
          <w:sz w:val="18"/>
          <w:szCs w:val="18"/>
        </w:rPr>
        <w:t xml:space="preserve">{Major:"1", Minor:"8+", GitVersion:"v1.8.6-4+e5b2250ba66db9", GitCommit:"e5b2250ba66db94bf5c6b60196aec6e577a005b1", </w:t>
      </w:r>
      <w:proofErr w:type="spellStart"/>
      <w:r w:rsidRPr="009F1D8C">
        <w:rPr>
          <w:rFonts w:ascii="Courier New" w:hAnsi="Courier New" w:cs="Courier New"/>
          <w:color w:val="000000"/>
          <w:sz w:val="18"/>
          <w:szCs w:val="18"/>
        </w:rPr>
        <w:t>GitTreeState</w:t>
      </w:r>
      <w:proofErr w:type="spellEnd"/>
      <w:r w:rsidRPr="009F1D8C">
        <w:rPr>
          <w:rFonts w:ascii="Courier New" w:hAnsi="Courier New" w:cs="Courier New"/>
          <w:color w:val="000000"/>
          <w:sz w:val="18"/>
          <w:szCs w:val="18"/>
        </w:rPr>
        <w:t>:"clean", BuildDate:"2018-01-08T08:11:01Z", GoVersion:"go1.8.3", Compiler:"</w:t>
      </w:r>
      <w:proofErr w:type="spellStart"/>
      <w:r w:rsidRPr="009F1D8C">
        <w:rPr>
          <w:rFonts w:ascii="Courier New" w:hAnsi="Courier New" w:cs="Courier New"/>
          <w:color w:val="000000"/>
          <w:sz w:val="18"/>
          <w:szCs w:val="18"/>
        </w:rPr>
        <w:t>gc</w:t>
      </w:r>
      <w:proofErr w:type="spellEnd"/>
      <w:r w:rsidRPr="009F1D8C">
        <w:rPr>
          <w:rFonts w:ascii="Courier New" w:hAnsi="Courier New" w:cs="Courier New"/>
          <w:color w:val="000000"/>
          <w:sz w:val="18"/>
          <w:szCs w:val="18"/>
        </w:rPr>
        <w:t>", Platform:"</w:t>
      </w:r>
      <w:proofErr w:type="spellStart"/>
      <w:r w:rsidRPr="009F1D8C">
        <w:rPr>
          <w:rFonts w:ascii="Courier New" w:hAnsi="Courier New" w:cs="Courier New"/>
          <w:color w:val="000000"/>
          <w:sz w:val="18"/>
          <w:szCs w:val="18"/>
        </w:rPr>
        <w:t>linux</w:t>
      </w:r>
      <w:proofErr w:type="spellEnd"/>
      <w:r w:rsidRPr="009F1D8C">
        <w:rPr>
          <w:rFonts w:ascii="Courier New" w:hAnsi="Courier New" w:cs="Courier New"/>
          <w:color w:val="000000"/>
          <w:sz w:val="18"/>
          <w:szCs w:val="18"/>
        </w:rPr>
        <w:t>/amd64"}</w:t>
      </w:r>
    </w:p>
    <w:p w14:paraId="76FA6D13" w14:textId="77777777" w:rsidR="00F51CA5" w:rsidRPr="00822638" w:rsidRDefault="00F51CA5" w:rsidP="00822638">
      <w:pPr>
        <w:pStyle w:val="p1"/>
        <w:ind w:left="720"/>
        <w:rPr>
          <w:rFonts w:ascii="Times New Roman" w:hAnsi="Times New Roman" w:cs="Times New Roman"/>
          <w:color w:val="000000"/>
          <w:sz w:val="17"/>
          <w:szCs w:val="17"/>
          <w:lang w:val="en-GB" w:eastAsia="en-GB"/>
        </w:rPr>
      </w:pPr>
    </w:p>
    <w:p w14:paraId="020E0C11" w14:textId="6FF19F65" w:rsidR="00822638" w:rsidRPr="00FB09E6" w:rsidRDefault="00822638" w:rsidP="00EF4B7C">
      <w:pPr>
        <w:rPr>
          <w:color w:val="454545"/>
          <w:sz w:val="18"/>
          <w:szCs w:val="18"/>
        </w:rPr>
      </w:pPr>
    </w:p>
    <w:p w14:paraId="7F6CE817" w14:textId="77777777" w:rsidR="00EF4B7C" w:rsidRDefault="00EF4B7C" w:rsidP="00AC1862">
      <w:pPr>
        <w:rPr>
          <w:lang w:val="en-US" w:eastAsia="en-US"/>
        </w:rPr>
      </w:pPr>
    </w:p>
    <w:p w14:paraId="4A320C37" w14:textId="02EDA12C" w:rsidR="0090617F" w:rsidRPr="00FB09E6" w:rsidRDefault="009873D3" w:rsidP="00AC1862">
      <w:pPr>
        <w:rPr>
          <w:color w:val="454545"/>
          <w:sz w:val="18"/>
          <w:szCs w:val="18"/>
        </w:rPr>
      </w:pPr>
      <w:r>
        <w:rPr>
          <w:lang w:val="en-US" w:eastAsia="en-US"/>
        </w:rPr>
        <w:t>Step 4</w:t>
      </w:r>
      <w:r w:rsidR="00AC1862" w:rsidRPr="00FB09E6">
        <w:rPr>
          <w:lang w:val="en-US" w:eastAsia="en-US"/>
        </w:rPr>
        <w:t xml:space="preserve">: </w:t>
      </w:r>
      <w:r w:rsidR="0090617F" w:rsidRPr="00521A77">
        <w:rPr>
          <w:color w:val="454545"/>
        </w:rPr>
        <w:t xml:space="preserve">Setup </w:t>
      </w:r>
      <w:proofErr w:type="spellStart"/>
      <w:r w:rsidR="0090617F" w:rsidRPr="00521A77">
        <w:rPr>
          <w:color w:val="454545"/>
        </w:rPr>
        <w:t>Mysql</w:t>
      </w:r>
      <w:proofErr w:type="spellEnd"/>
      <w:r w:rsidR="0090617F" w:rsidRPr="00521A77">
        <w:rPr>
          <w:color w:val="454545"/>
        </w:rPr>
        <w:t xml:space="preserve"> Secrets</w:t>
      </w:r>
    </w:p>
    <w:p w14:paraId="7D0B758A" w14:textId="77777777" w:rsidR="0090617F" w:rsidRPr="0090617F" w:rsidRDefault="0090617F" w:rsidP="0090617F">
      <w:pPr>
        <w:rPr>
          <w:color w:val="454545"/>
          <w:sz w:val="18"/>
          <w:szCs w:val="18"/>
        </w:rPr>
      </w:pPr>
    </w:p>
    <w:p w14:paraId="3BA92DFD" w14:textId="6E6130B7" w:rsidR="0090617F" w:rsidRPr="0090617F" w:rsidRDefault="00BB2324" w:rsidP="00997315">
      <w:pPr>
        <w:ind w:firstLine="720"/>
        <w:rPr>
          <w:color w:val="454545"/>
          <w:sz w:val="18"/>
          <w:szCs w:val="18"/>
        </w:rPr>
      </w:pPr>
      <w:r w:rsidRPr="00FB09E6">
        <w:rPr>
          <w:color w:val="454545"/>
          <w:sz w:val="18"/>
          <w:szCs w:val="18"/>
        </w:rPr>
        <w:t>Create</w:t>
      </w:r>
      <w:r w:rsidR="00997315" w:rsidRPr="00FB09E6">
        <w:rPr>
          <w:color w:val="454545"/>
          <w:sz w:val="18"/>
          <w:szCs w:val="18"/>
        </w:rPr>
        <w:t xml:space="preserve"> pass</w:t>
      </w:r>
      <w:r w:rsidR="0090617F" w:rsidRPr="0090617F">
        <w:rPr>
          <w:color w:val="454545"/>
          <w:sz w:val="18"/>
          <w:szCs w:val="18"/>
        </w:rPr>
        <w:t>word file</w:t>
      </w:r>
    </w:p>
    <w:p w14:paraId="3A54A3B4" w14:textId="77777777" w:rsidR="001F39B4" w:rsidRPr="009F1D8C" w:rsidRDefault="0090617F" w:rsidP="001F39B4">
      <w:pPr>
        <w:ind w:firstLine="720"/>
        <w:rPr>
          <w:rFonts w:ascii="Courier New" w:hAnsi="Courier New" w:cs="Courier New"/>
          <w:b/>
          <w:color w:val="454545"/>
          <w:sz w:val="18"/>
          <w:szCs w:val="18"/>
        </w:rPr>
      </w:pPr>
      <w:r w:rsidRPr="009F1D8C">
        <w:rPr>
          <w:rFonts w:ascii="Courier New" w:hAnsi="Courier New" w:cs="Courier New"/>
          <w:b/>
          <w:color w:val="454545"/>
          <w:sz w:val="18"/>
          <w:szCs w:val="18"/>
        </w:rPr>
        <w:t>echo "</w:t>
      </w:r>
      <w:proofErr w:type="spellStart"/>
      <w:r w:rsidRPr="009F1D8C">
        <w:rPr>
          <w:rFonts w:ascii="Courier New" w:hAnsi="Courier New" w:cs="Courier New"/>
          <w:b/>
          <w:color w:val="454545"/>
          <w:sz w:val="18"/>
          <w:szCs w:val="18"/>
        </w:rPr>
        <w:t>changeme</w:t>
      </w:r>
      <w:proofErr w:type="spellEnd"/>
      <w:r w:rsidRPr="009F1D8C">
        <w:rPr>
          <w:rFonts w:ascii="Courier New" w:hAnsi="Courier New" w:cs="Courier New"/>
          <w:b/>
          <w:color w:val="454545"/>
          <w:sz w:val="18"/>
          <w:szCs w:val="18"/>
        </w:rPr>
        <w:t>" &gt;password.txt</w:t>
      </w:r>
    </w:p>
    <w:p w14:paraId="5799CD8A" w14:textId="5C190DE6" w:rsidR="001F39B4" w:rsidRPr="009F1D8C" w:rsidRDefault="001F39B4" w:rsidP="001F39B4">
      <w:pPr>
        <w:ind w:firstLine="720"/>
        <w:rPr>
          <w:rFonts w:ascii="Courier New" w:hAnsi="Courier New" w:cs="Courier New"/>
          <w:b/>
          <w:sz w:val="16"/>
          <w:szCs w:val="16"/>
        </w:rPr>
      </w:pPr>
      <w:proofErr w:type="spellStart"/>
      <w:r w:rsidRPr="009F1D8C">
        <w:rPr>
          <w:rFonts w:ascii="Courier New" w:hAnsi="Courier New" w:cs="Courier New"/>
          <w:b/>
          <w:sz w:val="16"/>
          <w:szCs w:val="16"/>
        </w:rPr>
        <w:t>tr</w:t>
      </w:r>
      <w:proofErr w:type="spellEnd"/>
      <w:r w:rsidRPr="009F1D8C">
        <w:rPr>
          <w:rFonts w:ascii="Courier New" w:hAnsi="Courier New" w:cs="Courier New"/>
          <w:b/>
          <w:sz w:val="16"/>
          <w:szCs w:val="16"/>
        </w:rPr>
        <w:t xml:space="preserve"> -d </w:t>
      </w:r>
      <w:r w:rsidRPr="009F1D8C">
        <w:rPr>
          <w:rStyle w:val="pl-pds"/>
          <w:rFonts w:ascii="Courier New" w:eastAsia="OpenSymbol" w:hAnsi="Courier New" w:cs="Courier New"/>
          <w:b/>
          <w:sz w:val="16"/>
          <w:szCs w:val="16"/>
        </w:rPr>
        <w:t>'</w:t>
      </w:r>
      <w:r w:rsidRPr="009F1D8C">
        <w:rPr>
          <w:rStyle w:val="pl-s"/>
          <w:rFonts w:ascii="Courier New" w:hAnsi="Courier New" w:cs="Courier New"/>
          <w:b/>
          <w:sz w:val="16"/>
          <w:szCs w:val="16"/>
        </w:rPr>
        <w:t>\n</w:t>
      </w:r>
      <w:r w:rsidRPr="009F1D8C">
        <w:rPr>
          <w:rStyle w:val="pl-pds"/>
          <w:rFonts w:ascii="Courier New" w:eastAsia="OpenSymbol" w:hAnsi="Courier New" w:cs="Courier New"/>
          <w:b/>
          <w:sz w:val="16"/>
          <w:szCs w:val="16"/>
        </w:rPr>
        <w:t>'</w:t>
      </w:r>
      <w:r w:rsidRPr="009F1D8C">
        <w:rPr>
          <w:rFonts w:ascii="Courier New" w:hAnsi="Courier New" w:cs="Courier New"/>
          <w:b/>
          <w:sz w:val="16"/>
          <w:szCs w:val="16"/>
        </w:rPr>
        <w:t xml:space="preserve"> </w:t>
      </w:r>
      <w:r w:rsidRPr="009F1D8C">
        <w:rPr>
          <w:rStyle w:val="pl-k"/>
          <w:rFonts w:ascii="Courier New" w:hAnsi="Courier New" w:cs="Courier New"/>
          <w:b/>
          <w:sz w:val="16"/>
          <w:szCs w:val="16"/>
        </w:rPr>
        <w:t>&lt;</w:t>
      </w:r>
      <w:r w:rsidRPr="009F1D8C">
        <w:rPr>
          <w:rFonts w:ascii="Courier New" w:hAnsi="Courier New" w:cs="Courier New"/>
          <w:b/>
          <w:sz w:val="16"/>
          <w:szCs w:val="16"/>
        </w:rPr>
        <w:t xml:space="preserve">password.txt </w:t>
      </w:r>
      <w:proofErr w:type="gramStart"/>
      <w:r w:rsidRPr="009F1D8C">
        <w:rPr>
          <w:rStyle w:val="pl-k"/>
          <w:rFonts w:ascii="Courier New" w:hAnsi="Courier New" w:cs="Courier New"/>
          <w:b/>
          <w:sz w:val="16"/>
          <w:szCs w:val="16"/>
        </w:rPr>
        <w:t>&gt;</w:t>
      </w:r>
      <w:r w:rsidRPr="009F1D8C">
        <w:rPr>
          <w:rFonts w:ascii="Courier New" w:hAnsi="Courier New" w:cs="Courier New"/>
          <w:b/>
          <w:sz w:val="16"/>
          <w:szCs w:val="16"/>
        </w:rPr>
        <w:t>.strippedpassword.txt</w:t>
      </w:r>
      <w:proofErr w:type="gramEnd"/>
      <w:r w:rsidRPr="009F1D8C">
        <w:rPr>
          <w:rFonts w:ascii="Courier New" w:hAnsi="Courier New" w:cs="Courier New"/>
          <w:b/>
          <w:sz w:val="16"/>
          <w:szCs w:val="16"/>
        </w:rPr>
        <w:t xml:space="preserve"> </w:t>
      </w:r>
      <w:r w:rsidRPr="009F1D8C">
        <w:rPr>
          <w:rStyle w:val="pl-k"/>
          <w:rFonts w:ascii="Courier New" w:hAnsi="Courier New" w:cs="Courier New"/>
          <w:b/>
          <w:sz w:val="16"/>
          <w:szCs w:val="16"/>
        </w:rPr>
        <w:t>&amp;&amp;</w:t>
      </w:r>
      <w:r w:rsidRPr="009F1D8C">
        <w:rPr>
          <w:rFonts w:ascii="Courier New" w:hAnsi="Courier New" w:cs="Courier New"/>
          <w:b/>
          <w:sz w:val="16"/>
          <w:szCs w:val="16"/>
        </w:rPr>
        <w:t xml:space="preserve"> mv .strippedpassword.txt password.txt</w:t>
      </w:r>
    </w:p>
    <w:p w14:paraId="06BD8A69" w14:textId="3073943E" w:rsidR="00843CAC" w:rsidRPr="009F1D8C" w:rsidRDefault="00843CAC" w:rsidP="001F39B4">
      <w:pPr>
        <w:ind w:firstLine="720"/>
        <w:rPr>
          <w:rFonts w:ascii="Courier New" w:hAnsi="Courier New" w:cs="Courier New"/>
          <w:b/>
          <w:color w:val="454545"/>
          <w:sz w:val="18"/>
          <w:szCs w:val="18"/>
        </w:rPr>
      </w:pPr>
      <w:proofErr w:type="spellStart"/>
      <w:r w:rsidRPr="009F1D8C">
        <w:rPr>
          <w:rFonts w:ascii="Courier New" w:hAnsi="Courier New" w:cs="Courier New"/>
          <w:b/>
          <w:color w:val="454545"/>
          <w:sz w:val="18"/>
          <w:szCs w:val="18"/>
        </w:rPr>
        <w:t>kubectl</w:t>
      </w:r>
      <w:proofErr w:type="spellEnd"/>
      <w:r w:rsidRPr="009F1D8C">
        <w:rPr>
          <w:rFonts w:ascii="Courier New" w:hAnsi="Courier New" w:cs="Courier New"/>
          <w:b/>
          <w:color w:val="454545"/>
          <w:sz w:val="18"/>
          <w:szCs w:val="18"/>
        </w:rPr>
        <w:t xml:space="preserve"> create secret generic </w:t>
      </w:r>
      <w:proofErr w:type="spellStart"/>
      <w:r w:rsidRPr="009F1D8C">
        <w:rPr>
          <w:rFonts w:ascii="Courier New" w:hAnsi="Courier New" w:cs="Courier New"/>
          <w:b/>
          <w:color w:val="454545"/>
          <w:sz w:val="18"/>
          <w:szCs w:val="18"/>
        </w:rPr>
        <w:t>mysql</w:t>
      </w:r>
      <w:proofErr w:type="spellEnd"/>
      <w:r w:rsidRPr="009F1D8C">
        <w:rPr>
          <w:rFonts w:ascii="Courier New" w:hAnsi="Courier New" w:cs="Courier New"/>
          <w:b/>
          <w:color w:val="454545"/>
          <w:sz w:val="18"/>
          <w:szCs w:val="18"/>
        </w:rPr>
        <w:t>-pass --from-file=password.txt</w:t>
      </w:r>
    </w:p>
    <w:p w14:paraId="6C411E85" w14:textId="40D57296" w:rsidR="0090617F" w:rsidRPr="00DC6002" w:rsidRDefault="0090617F" w:rsidP="00521A77">
      <w:pPr>
        <w:rPr>
          <w:rFonts w:ascii="Courier New" w:hAnsi="Courier New" w:cs="Courier New"/>
          <w:b/>
          <w:color w:val="454545"/>
          <w:sz w:val="18"/>
          <w:szCs w:val="18"/>
        </w:rPr>
      </w:pPr>
    </w:p>
    <w:p w14:paraId="45868EBD" w14:textId="77777777" w:rsidR="00997315" w:rsidRPr="0090617F" w:rsidRDefault="00997315" w:rsidP="00997315">
      <w:pPr>
        <w:ind w:firstLine="720"/>
        <w:rPr>
          <w:color w:val="454545"/>
          <w:sz w:val="18"/>
          <w:szCs w:val="18"/>
        </w:rPr>
      </w:pPr>
    </w:p>
    <w:p w14:paraId="67AD7B72" w14:textId="300BA2D4" w:rsidR="001E0481" w:rsidRDefault="009873D3" w:rsidP="001E0481">
      <w:pPr>
        <w:rPr>
          <w:lang w:val="en-US" w:eastAsia="en-US"/>
        </w:rPr>
      </w:pPr>
      <w:r>
        <w:rPr>
          <w:lang w:val="en-US" w:eastAsia="en-US"/>
        </w:rPr>
        <w:t>Step 5</w:t>
      </w:r>
      <w:r w:rsidR="00997315" w:rsidRPr="00FB09E6">
        <w:rPr>
          <w:lang w:val="en-US" w:eastAsia="en-US"/>
        </w:rPr>
        <w:t xml:space="preserve">: </w:t>
      </w:r>
      <w:r w:rsidR="001E0481" w:rsidRPr="0090617F">
        <w:rPr>
          <w:color w:val="454545"/>
        </w:rPr>
        <w:t>Create Local Persistent Volumes</w:t>
      </w:r>
    </w:p>
    <w:p w14:paraId="193CB979" w14:textId="2F0A0FC4" w:rsidR="0090617F" w:rsidRPr="009F1D8C" w:rsidRDefault="001E0481" w:rsidP="001E0481">
      <w:pPr>
        <w:ind w:left="720"/>
        <w:rPr>
          <w:color w:val="454545"/>
        </w:rPr>
      </w:pPr>
      <w:r w:rsidRPr="009F1D8C">
        <w:rPr>
          <w:color w:val="454545"/>
        </w:rPr>
        <w:t>C</w:t>
      </w:r>
      <w:r w:rsidR="009035ED" w:rsidRPr="009F1D8C">
        <w:rPr>
          <w:color w:val="454545"/>
        </w:rPr>
        <w:t>hange</w:t>
      </w:r>
      <w:r w:rsidR="00997315" w:rsidRPr="009F1D8C">
        <w:rPr>
          <w:color w:val="454545"/>
        </w:rPr>
        <w:t xml:space="preserve"> your working directory to the git repository local folder</w:t>
      </w:r>
      <w:r w:rsidR="00C40430" w:rsidRPr="009F1D8C">
        <w:rPr>
          <w:color w:val="454545"/>
        </w:rPr>
        <w:t>,</w:t>
      </w:r>
      <w:r w:rsidR="00ED3291" w:rsidRPr="009F1D8C">
        <w:rPr>
          <w:color w:val="454545"/>
        </w:rPr>
        <w:t xml:space="preserve"> </w:t>
      </w:r>
      <w:r w:rsidR="00C40430" w:rsidRPr="009F1D8C">
        <w:rPr>
          <w:color w:val="454545"/>
        </w:rPr>
        <w:t>Spec files are available locally</w:t>
      </w:r>
      <w:r w:rsidR="006816FB" w:rsidRPr="009F1D8C">
        <w:rPr>
          <w:color w:val="454545"/>
        </w:rPr>
        <w:t>,</w:t>
      </w:r>
      <w:r w:rsidR="00C40430" w:rsidRPr="009F1D8C">
        <w:rPr>
          <w:color w:val="454545"/>
        </w:rPr>
        <w:t xml:space="preserve"> also</w:t>
      </w:r>
      <w:r w:rsidR="006816FB" w:rsidRPr="009F1D8C">
        <w:rPr>
          <w:color w:val="454545"/>
        </w:rPr>
        <w:t xml:space="preserve"> it</w:t>
      </w:r>
      <w:r w:rsidR="00C40430" w:rsidRPr="009F1D8C">
        <w:rPr>
          <w:color w:val="454545"/>
        </w:rPr>
        <w:t xml:space="preserve"> can be downloaded from git repository</w:t>
      </w:r>
      <w:r w:rsidR="006816FB" w:rsidRPr="009F1D8C">
        <w:rPr>
          <w:color w:val="454545"/>
        </w:rPr>
        <w:t xml:space="preserve"> as well</w:t>
      </w:r>
      <w:r w:rsidR="00C40430" w:rsidRPr="009F1D8C">
        <w:rPr>
          <w:color w:val="454545"/>
        </w:rPr>
        <w:t>.</w:t>
      </w:r>
    </w:p>
    <w:p w14:paraId="478CAD99" w14:textId="77777777" w:rsidR="009873D3" w:rsidRPr="0090617F" w:rsidRDefault="009873D3" w:rsidP="0090617F">
      <w:pPr>
        <w:rPr>
          <w:color w:val="454545"/>
        </w:rPr>
      </w:pPr>
    </w:p>
    <w:p w14:paraId="49A412D3" w14:textId="5EBF6D9F" w:rsidR="0090617F" w:rsidRPr="009F1D8C" w:rsidRDefault="0090617F" w:rsidP="0090617F">
      <w:pPr>
        <w:rPr>
          <w:rFonts w:ascii="Courier New" w:hAnsi="Courier New" w:cs="Courier New"/>
          <w:b/>
          <w:color w:val="454545"/>
          <w:sz w:val="18"/>
          <w:szCs w:val="18"/>
        </w:rPr>
      </w:pPr>
      <w:r w:rsidRPr="00FB09E6">
        <w:rPr>
          <w:color w:val="454545"/>
          <w:sz w:val="18"/>
          <w:szCs w:val="18"/>
        </w:rPr>
        <w:tab/>
      </w:r>
      <w:proofErr w:type="spellStart"/>
      <w:r w:rsidRPr="009F1D8C">
        <w:rPr>
          <w:rFonts w:ascii="Courier New" w:hAnsi="Courier New" w:cs="Courier New"/>
          <w:b/>
          <w:color w:val="454545"/>
          <w:sz w:val="18"/>
          <w:szCs w:val="18"/>
        </w:rPr>
        <w:t>kubectl</w:t>
      </w:r>
      <w:proofErr w:type="spellEnd"/>
      <w:r w:rsidRPr="009F1D8C">
        <w:rPr>
          <w:rFonts w:ascii="Courier New" w:hAnsi="Courier New" w:cs="Courier New"/>
          <w:b/>
          <w:color w:val="454545"/>
          <w:sz w:val="18"/>
          <w:szCs w:val="18"/>
        </w:rPr>
        <w:t xml:space="preserve"> create -f local-</w:t>
      </w:r>
      <w:proofErr w:type="spellStart"/>
      <w:proofErr w:type="gramStart"/>
      <w:r w:rsidRPr="009F1D8C">
        <w:rPr>
          <w:rFonts w:ascii="Courier New" w:hAnsi="Courier New" w:cs="Courier New"/>
          <w:b/>
          <w:color w:val="454545"/>
          <w:sz w:val="18"/>
          <w:szCs w:val="18"/>
        </w:rPr>
        <w:t>volumes.yaml</w:t>
      </w:r>
      <w:proofErr w:type="spellEnd"/>
      <w:proofErr w:type="gramEnd"/>
      <w:r w:rsidRPr="009F1D8C">
        <w:rPr>
          <w:rFonts w:ascii="Courier New" w:hAnsi="Courier New" w:cs="Courier New"/>
          <w:b/>
          <w:color w:val="454545"/>
          <w:sz w:val="18"/>
          <w:szCs w:val="18"/>
        </w:rPr>
        <w:t xml:space="preserve"> </w:t>
      </w:r>
    </w:p>
    <w:p w14:paraId="36730783" w14:textId="77777777" w:rsidR="0090617F" w:rsidRPr="0090617F" w:rsidRDefault="0090617F" w:rsidP="0090617F">
      <w:pPr>
        <w:rPr>
          <w:color w:val="454545"/>
          <w:sz w:val="18"/>
          <w:szCs w:val="18"/>
        </w:rPr>
      </w:pPr>
    </w:p>
    <w:p w14:paraId="75F404C7" w14:textId="391BF6C3" w:rsidR="0090617F" w:rsidRDefault="009873D3" w:rsidP="0090617F">
      <w:pPr>
        <w:rPr>
          <w:color w:val="454545"/>
        </w:rPr>
      </w:pPr>
      <w:r>
        <w:rPr>
          <w:lang w:val="en-US" w:eastAsia="en-US"/>
        </w:rPr>
        <w:t>Step 6</w:t>
      </w:r>
      <w:r w:rsidR="00997315" w:rsidRPr="00FB09E6">
        <w:rPr>
          <w:lang w:val="en-US" w:eastAsia="en-US"/>
        </w:rPr>
        <w:t xml:space="preserve">: </w:t>
      </w:r>
      <w:r w:rsidR="0090617F" w:rsidRPr="0090617F">
        <w:rPr>
          <w:color w:val="454545"/>
        </w:rPr>
        <w:t>Create Services and deployments for WordPress and MySQL</w:t>
      </w:r>
    </w:p>
    <w:p w14:paraId="7AECA118" w14:textId="77777777" w:rsidR="009873D3" w:rsidRPr="0090617F" w:rsidRDefault="009873D3" w:rsidP="0090617F">
      <w:pPr>
        <w:rPr>
          <w:color w:val="454545"/>
          <w:sz w:val="18"/>
          <w:szCs w:val="18"/>
        </w:rPr>
      </w:pPr>
    </w:p>
    <w:p w14:paraId="2D683E7B" w14:textId="128EAE33" w:rsidR="0090617F" w:rsidRPr="00DC6002" w:rsidRDefault="0090617F" w:rsidP="0090617F">
      <w:pPr>
        <w:rPr>
          <w:rFonts w:ascii="Courier New" w:hAnsi="Courier New" w:cs="Courier New"/>
          <w:b/>
          <w:color w:val="454545"/>
          <w:sz w:val="20"/>
          <w:szCs w:val="20"/>
        </w:rPr>
      </w:pPr>
      <w:r w:rsidRPr="00FB09E6">
        <w:rPr>
          <w:rFonts w:ascii="Courier New" w:hAnsi="Courier New" w:cs="Courier New"/>
          <w:color w:val="454545"/>
          <w:sz w:val="20"/>
          <w:szCs w:val="20"/>
        </w:rPr>
        <w:tab/>
      </w:r>
    </w:p>
    <w:p w14:paraId="1331B5A6" w14:textId="77777777" w:rsidR="0090617F" w:rsidRPr="009F1D8C" w:rsidRDefault="0090617F" w:rsidP="0090617F">
      <w:pPr>
        <w:rPr>
          <w:rFonts w:ascii="Courier New" w:hAnsi="Courier New" w:cs="Courier New"/>
          <w:b/>
          <w:color w:val="454545"/>
          <w:sz w:val="18"/>
          <w:szCs w:val="18"/>
        </w:rPr>
      </w:pPr>
      <w:r w:rsidRPr="009F1D8C">
        <w:rPr>
          <w:rFonts w:ascii="Courier New" w:hAnsi="Courier New" w:cs="Courier New"/>
          <w:b/>
          <w:color w:val="454545"/>
          <w:sz w:val="18"/>
          <w:szCs w:val="18"/>
        </w:rPr>
        <w:lastRenderedPageBreak/>
        <w:tab/>
      </w:r>
      <w:proofErr w:type="spellStart"/>
      <w:r w:rsidRPr="009F1D8C">
        <w:rPr>
          <w:rFonts w:ascii="Courier New" w:hAnsi="Courier New" w:cs="Courier New"/>
          <w:b/>
          <w:color w:val="454545"/>
          <w:sz w:val="18"/>
          <w:szCs w:val="18"/>
        </w:rPr>
        <w:t>kubectl</w:t>
      </w:r>
      <w:proofErr w:type="spellEnd"/>
      <w:r w:rsidRPr="009F1D8C">
        <w:rPr>
          <w:rFonts w:ascii="Courier New" w:hAnsi="Courier New" w:cs="Courier New"/>
          <w:b/>
          <w:color w:val="454545"/>
          <w:sz w:val="18"/>
          <w:szCs w:val="18"/>
        </w:rPr>
        <w:t xml:space="preserve"> create -f </w:t>
      </w:r>
      <w:proofErr w:type="spellStart"/>
      <w:r w:rsidRPr="009F1D8C">
        <w:rPr>
          <w:rFonts w:ascii="Courier New" w:hAnsi="Courier New" w:cs="Courier New"/>
          <w:b/>
          <w:color w:val="454545"/>
          <w:sz w:val="18"/>
          <w:szCs w:val="18"/>
        </w:rPr>
        <w:t>mysql-</w:t>
      </w:r>
      <w:proofErr w:type="gramStart"/>
      <w:r w:rsidRPr="009F1D8C">
        <w:rPr>
          <w:rFonts w:ascii="Courier New" w:hAnsi="Courier New" w:cs="Courier New"/>
          <w:b/>
          <w:color w:val="454545"/>
          <w:sz w:val="18"/>
          <w:szCs w:val="18"/>
        </w:rPr>
        <w:t>deployment.yaml</w:t>
      </w:r>
      <w:proofErr w:type="spellEnd"/>
      <w:proofErr w:type="gramEnd"/>
    </w:p>
    <w:p w14:paraId="75126749" w14:textId="77777777" w:rsidR="0090617F" w:rsidRPr="009F1D8C" w:rsidRDefault="0090617F" w:rsidP="0090617F">
      <w:pPr>
        <w:rPr>
          <w:rFonts w:ascii="Courier New" w:hAnsi="Courier New" w:cs="Courier New"/>
          <w:b/>
          <w:color w:val="454545"/>
          <w:sz w:val="18"/>
          <w:szCs w:val="18"/>
        </w:rPr>
      </w:pPr>
      <w:r w:rsidRPr="009F1D8C">
        <w:rPr>
          <w:rFonts w:ascii="Courier New" w:hAnsi="Courier New" w:cs="Courier New"/>
          <w:b/>
          <w:color w:val="454545"/>
          <w:sz w:val="18"/>
          <w:szCs w:val="18"/>
        </w:rPr>
        <w:tab/>
      </w:r>
      <w:proofErr w:type="spellStart"/>
      <w:r w:rsidRPr="009F1D8C">
        <w:rPr>
          <w:rFonts w:ascii="Courier New" w:hAnsi="Courier New" w:cs="Courier New"/>
          <w:b/>
          <w:color w:val="454545"/>
          <w:sz w:val="18"/>
          <w:szCs w:val="18"/>
        </w:rPr>
        <w:t>kubectl</w:t>
      </w:r>
      <w:proofErr w:type="spellEnd"/>
      <w:r w:rsidRPr="009F1D8C">
        <w:rPr>
          <w:rFonts w:ascii="Courier New" w:hAnsi="Courier New" w:cs="Courier New"/>
          <w:b/>
          <w:color w:val="454545"/>
          <w:sz w:val="18"/>
          <w:szCs w:val="18"/>
        </w:rPr>
        <w:t xml:space="preserve"> create -f </w:t>
      </w:r>
      <w:proofErr w:type="spellStart"/>
      <w:r w:rsidRPr="009F1D8C">
        <w:rPr>
          <w:rFonts w:ascii="Courier New" w:hAnsi="Courier New" w:cs="Courier New"/>
          <w:b/>
          <w:color w:val="454545"/>
          <w:sz w:val="18"/>
          <w:szCs w:val="18"/>
        </w:rPr>
        <w:t>wordpress-</w:t>
      </w:r>
      <w:proofErr w:type="gramStart"/>
      <w:r w:rsidRPr="009F1D8C">
        <w:rPr>
          <w:rFonts w:ascii="Courier New" w:hAnsi="Courier New" w:cs="Courier New"/>
          <w:b/>
          <w:color w:val="454545"/>
          <w:sz w:val="18"/>
          <w:szCs w:val="18"/>
        </w:rPr>
        <w:t>deployment.yaml</w:t>
      </w:r>
      <w:proofErr w:type="spellEnd"/>
      <w:proofErr w:type="gramEnd"/>
    </w:p>
    <w:p w14:paraId="5E114E62" w14:textId="77777777" w:rsidR="0090617F" w:rsidRPr="0090617F" w:rsidRDefault="0090617F" w:rsidP="0090617F">
      <w:pPr>
        <w:rPr>
          <w:rFonts w:ascii="Courier New" w:hAnsi="Courier New" w:cs="Courier New"/>
          <w:color w:val="454545"/>
          <w:sz w:val="20"/>
          <w:szCs w:val="20"/>
        </w:rPr>
      </w:pPr>
    </w:p>
    <w:p w14:paraId="58F8F0F9" w14:textId="1870D152" w:rsidR="0090617F" w:rsidRPr="009F1D8C" w:rsidRDefault="0090617F" w:rsidP="001F39B4">
      <w:pPr>
        <w:ind w:left="720"/>
        <w:rPr>
          <w:color w:val="454545"/>
          <w:sz w:val="18"/>
          <w:szCs w:val="18"/>
        </w:rPr>
      </w:pPr>
      <w:r w:rsidRPr="009F1D8C">
        <w:rPr>
          <w:color w:val="454545"/>
          <w:sz w:val="18"/>
          <w:szCs w:val="18"/>
        </w:rPr>
        <w:t>run the following commend to verify PODS</w:t>
      </w:r>
      <w:r w:rsidR="001F39B4" w:rsidRPr="009F1D8C">
        <w:rPr>
          <w:color w:val="454545"/>
          <w:sz w:val="18"/>
          <w:szCs w:val="18"/>
        </w:rPr>
        <w:t>, POD</w:t>
      </w:r>
      <w:r w:rsidR="001F5762" w:rsidRPr="009F1D8C">
        <w:rPr>
          <w:color w:val="454545"/>
          <w:sz w:val="18"/>
          <w:szCs w:val="18"/>
        </w:rPr>
        <w:t>’s</w:t>
      </w:r>
      <w:r w:rsidR="001F39B4" w:rsidRPr="009F1D8C">
        <w:rPr>
          <w:color w:val="454545"/>
          <w:sz w:val="18"/>
          <w:szCs w:val="18"/>
        </w:rPr>
        <w:t xml:space="preserve"> status should be running, proceed to next step</w:t>
      </w:r>
      <w:r w:rsidR="001F5762" w:rsidRPr="009F1D8C">
        <w:rPr>
          <w:color w:val="454545"/>
          <w:sz w:val="18"/>
          <w:szCs w:val="18"/>
        </w:rPr>
        <w:t xml:space="preserve"> once its status is changed to R</w:t>
      </w:r>
      <w:r w:rsidR="001F39B4" w:rsidRPr="009F1D8C">
        <w:rPr>
          <w:color w:val="454545"/>
          <w:sz w:val="18"/>
          <w:szCs w:val="18"/>
        </w:rPr>
        <w:t>unning.</w:t>
      </w:r>
    </w:p>
    <w:p w14:paraId="12FA4618" w14:textId="77777777" w:rsidR="001F39B4" w:rsidRPr="00DC6002" w:rsidRDefault="001F39B4" w:rsidP="001F39B4">
      <w:pPr>
        <w:ind w:left="720"/>
        <w:rPr>
          <w:color w:val="454545"/>
        </w:rPr>
      </w:pPr>
    </w:p>
    <w:p w14:paraId="61416575" w14:textId="79987868" w:rsidR="0090617F" w:rsidRPr="009F1D8C" w:rsidRDefault="00997315" w:rsidP="0090617F">
      <w:pPr>
        <w:rPr>
          <w:rFonts w:ascii="Courier New" w:hAnsi="Courier New" w:cs="Courier New"/>
          <w:b/>
          <w:color w:val="454545"/>
          <w:sz w:val="18"/>
          <w:szCs w:val="18"/>
        </w:rPr>
      </w:pPr>
      <w:r w:rsidRPr="00FB09E6">
        <w:rPr>
          <w:rFonts w:ascii="Courier New" w:hAnsi="Courier New" w:cs="Courier New"/>
          <w:color w:val="454545"/>
          <w:sz w:val="20"/>
          <w:szCs w:val="20"/>
        </w:rPr>
        <w:tab/>
      </w:r>
      <w:proofErr w:type="spellStart"/>
      <w:r w:rsidR="0090617F" w:rsidRPr="009F1D8C">
        <w:rPr>
          <w:rFonts w:ascii="Courier New" w:hAnsi="Courier New" w:cs="Courier New"/>
          <w:b/>
          <w:color w:val="454545"/>
          <w:sz w:val="18"/>
          <w:szCs w:val="18"/>
        </w:rPr>
        <w:t>kubectl</w:t>
      </w:r>
      <w:proofErr w:type="spellEnd"/>
      <w:r w:rsidR="0090617F" w:rsidRPr="009F1D8C">
        <w:rPr>
          <w:rFonts w:ascii="Courier New" w:hAnsi="Courier New" w:cs="Courier New"/>
          <w:b/>
          <w:color w:val="454545"/>
          <w:sz w:val="18"/>
          <w:szCs w:val="18"/>
        </w:rPr>
        <w:t xml:space="preserve"> get pods</w:t>
      </w:r>
    </w:p>
    <w:p w14:paraId="25B04FB7" w14:textId="77777777" w:rsidR="001F39B4" w:rsidRPr="009F1D8C" w:rsidRDefault="001F39B4" w:rsidP="001F39B4">
      <w:pPr>
        <w:shd w:val="clear" w:color="auto" w:fill="FFFFFF"/>
        <w:ind w:left="720"/>
        <w:rPr>
          <w:rFonts w:ascii="Courier New" w:hAnsi="Courier New" w:cs="Courier New"/>
          <w:color w:val="000000"/>
          <w:sz w:val="18"/>
          <w:szCs w:val="18"/>
        </w:rPr>
      </w:pPr>
      <w:r w:rsidRPr="009F1D8C">
        <w:rPr>
          <w:rFonts w:ascii="Courier New" w:hAnsi="Courier New" w:cs="Courier New"/>
          <w:color w:val="000000"/>
          <w:sz w:val="18"/>
          <w:szCs w:val="18"/>
        </w:rPr>
        <w:t>NAME                               READY     STATUS    RESTARTS   AGE</w:t>
      </w:r>
    </w:p>
    <w:p w14:paraId="77EEEB4E" w14:textId="77777777" w:rsidR="001F39B4" w:rsidRPr="009F1D8C" w:rsidRDefault="001F39B4" w:rsidP="001F39B4">
      <w:pPr>
        <w:shd w:val="clear" w:color="auto" w:fill="FFFFFF"/>
        <w:ind w:left="720"/>
        <w:rPr>
          <w:rFonts w:ascii="Courier New" w:hAnsi="Courier New" w:cs="Courier New"/>
          <w:color w:val="000000"/>
          <w:sz w:val="18"/>
          <w:szCs w:val="18"/>
        </w:rPr>
      </w:pPr>
      <w:r w:rsidRPr="009F1D8C">
        <w:rPr>
          <w:rFonts w:ascii="Courier New" w:hAnsi="Courier New" w:cs="Courier New"/>
          <w:color w:val="000000"/>
          <w:sz w:val="18"/>
          <w:szCs w:val="18"/>
        </w:rPr>
        <w:t>wordpress-76b66d5644-qzc7t         1/1       Running   0          2m</w:t>
      </w:r>
    </w:p>
    <w:p w14:paraId="23C608A6" w14:textId="77777777" w:rsidR="001F39B4" w:rsidRPr="009F1D8C" w:rsidRDefault="001F39B4" w:rsidP="001F39B4">
      <w:pPr>
        <w:shd w:val="clear" w:color="auto" w:fill="FFFFFF"/>
        <w:ind w:left="720"/>
        <w:rPr>
          <w:rFonts w:ascii="Courier New" w:hAnsi="Courier New" w:cs="Courier New"/>
          <w:color w:val="000000"/>
          <w:sz w:val="18"/>
          <w:szCs w:val="18"/>
        </w:rPr>
      </w:pPr>
      <w:r w:rsidRPr="009F1D8C">
        <w:rPr>
          <w:rFonts w:ascii="Courier New" w:hAnsi="Courier New" w:cs="Courier New"/>
          <w:color w:val="000000"/>
          <w:sz w:val="18"/>
          <w:szCs w:val="18"/>
        </w:rPr>
        <w:t>wordpress-mysql-5cdbc78858-qvt5h   1/1       Running   0          2m</w:t>
      </w:r>
    </w:p>
    <w:p w14:paraId="1A81A867" w14:textId="77777777" w:rsidR="001F39B4" w:rsidRPr="00DC6002" w:rsidRDefault="001F39B4" w:rsidP="0090617F">
      <w:pPr>
        <w:rPr>
          <w:rFonts w:ascii="Courier New" w:hAnsi="Courier New" w:cs="Courier New"/>
          <w:b/>
          <w:color w:val="454545"/>
          <w:sz w:val="20"/>
          <w:szCs w:val="20"/>
        </w:rPr>
      </w:pPr>
    </w:p>
    <w:p w14:paraId="6950218B" w14:textId="77777777" w:rsidR="00997315" w:rsidRPr="00FB09E6" w:rsidRDefault="00997315" w:rsidP="0090617F">
      <w:pPr>
        <w:rPr>
          <w:color w:val="454545"/>
          <w:sz w:val="18"/>
          <w:szCs w:val="18"/>
        </w:rPr>
      </w:pPr>
    </w:p>
    <w:p w14:paraId="703E1FEC" w14:textId="77777777" w:rsidR="003960B3" w:rsidRPr="0090617F" w:rsidRDefault="003960B3" w:rsidP="0090617F">
      <w:pPr>
        <w:rPr>
          <w:color w:val="454545"/>
          <w:sz w:val="18"/>
          <w:szCs w:val="18"/>
        </w:rPr>
      </w:pPr>
    </w:p>
    <w:p w14:paraId="3FD85759" w14:textId="3D7CB715" w:rsidR="003960B3" w:rsidRPr="00FB09E6" w:rsidRDefault="009873D3" w:rsidP="0090617F">
      <w:pPr>
        <w:rPr>
          <w:lang w:val="en-US" w:eastAsia="en-US"/>
        </w:rPr>
      </w:pPr>
      <w:r>
        <w:rPr>
          <w:lang w:val="en-US" w:eastAsia="en-US"/>
        </w:rPr>
        <w:t>Step 7</w:t>
      </w:r>
      <w:r w:rsidR="00997315" w:rsidRPr="00FB09E6">
        <w:rPr>
          <w:lang w:val="en-US" w:eastAsia="en-US"/>
        </w:rPr>
        <w:t>:</w:t>
      </w:r>
      <w:r w:rsidR="003960B3" w:rsidRPr="00FB09E6">
        <w:rPr>
          <w:lang w:val="en-US" w:eastAsia="en-US"/>
        </w:rPr>
        <w:t xml:space="preserve"> Check the Deployment status</w:t>
      </w:r>
    </w:p>
    <w:p w14:paraId="55164F18" w14:textId="775CC55F" w:rsidR="003960B3" w:rsidRPr="009F1D8C" w:rsidRDefault="003960B3" w:rsidP="00396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b/>
          <w:sz w:val="18"/>
          <w:szCs w:val="18"/>
        </w:rPr>
      </w:pPr>
      <w:proofErr w:type="spellStart"/>
      <w:r w:rsidRPr="009F1D8C">
        <w:rPr>
          <w:rFonts w:ascii="Courier New" w:hAnsi="Courier New" w:cs="Courier New"/>
          <w:b/>
          <w:sz w:val="18"/>
          <w:szCs w:val="18"/>
        </w:rPr>
        <w:t>kubectl</w:t>
      </w:r>
      <w:proofErr w:type="spellEnd"/>
      <w:r w:rsidRPr="009F1D8C">
        <w:rPr>
          <w:rFonts w:ascii="Courier New" w:hAnsi="Courier New" w:cs="Courier New"/>
          <w:b/>
          <w:sz w:val="18"/>
          <w:szCs w:val="18"/>
        </w:rPr>
        <w:t xml:space="preserve"> get deployments</w:t>
      </w:r>
    </w:p>
    <w:p w14:paraId="53E52DA6" w14:textId="77777777" w:rsidR="003960B3" w:rsidRPr="009F1D8C" w:rsidRDefault="003960B3" w:rsidP="00396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18"/>
          <w:szCs w:val="18"/>
        </w:rPr>
      </w:pPr>
      <w:r w:rsidRPr="009F1D8C">
        <w:rPr>
          <w:rFonts w:ascii="Courier New" w:hAnsi="Courier New" w:cs="Courier New"/>
          <w:sz w:val="18"/>
          <w:szCs w:val="18"/>
        </w:rPr>
        <w:t>NAME              DESIRED   CURRENT   UP-TO-DATE   AVAILABLE   AGE</w:t>
      </w:r>
    </w:p>
    <w:p w14:paraId="1A1522A8" w14:textId="77777777" w:rsidR="003960B3" w:rsidRPr="009F1D8C" w:rsidRDefault="003960B3" w:rsidP="00396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18"/>
          <w:szCs w:val="18"/>
        </w:rPr>
      </w:pPr>
      <w:proofErr w:type="spellStart"/>
      <w:r w:rsidRPr="009F1D8C">
        <w:rPr>
          <w:rFonts w:ascii="Courier New" w:hAnsi="Courier New" w:cs="Courier New"/>
          <w:sz w:val="18"/>
          <w:szCs w:val="18"/>
        </w:rPr>
        <w:t>wordpress</w:t>
      </w:r>
      <w:proofErr w:type="spellEnd"/>
      <w:r w:rsidRPr="009F1D8C">
        <w:rPr>
          <w:rFonts w:ascii="Courier New" w:hAnsi="Courier New" w:cs="Courier New"/>
          <w:sz w:val="18"/>
          <w:szCs w:val="18"/>
        </w:rPr>
        <w:t xml:space="preserve">         1         1         1            1           23h</w:t>
      </w:r>
    </w:p>
    <w:p w14:paraId="37DF4958" w14:textId="77777777" w:rsidR="003960B3" w:rsidRPr="009F1D8C" w:rsidRDefault="003960B3" w:rsidP="00396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18"/>
          <w:szCs w:val="18"/>
        </w:rPr>
      </w:pPr>
      <w:proofErr w:type="spellStart"/>
      <w:r w:rsidRPr="009F1D8C">
        <w:rPr>
          <w:rFonts w:ascii="Courier New" w:hAnsi="Courier New" w:cs="Courier New"/>
          <w:sz w:val="18"/>
          <w:szCs w:val="18"/>
        </w:rPr>
        <w:t>wordpress-mysql</w:t>
      </w:r>
      <w:proofErr w:type="spellEnd"/>
      <w:r w:rsidRPr="009F1D8C">
        <w:rPr>
          <w:rFonts w:ascii="Courier New" w:hAnsi="Courier New" w:cs="Courier New"/>
          <w:sz w:val="18"/>
          <w:szCs w:val="18"/>
        </w:rPr>
        <w:t xml:space="preserve">   1         1         1            1           23h</w:t>
      </w:r>
    </w:p>
    <w:p w14:paraId="74D238C2" w14:textId="0C0D854C" w:rsidR="003960B3" w:rsidRPr="00FB09E6" w:rsidRDefault="00997315" w:rsidP="0090617F">
      <w:pPr>
        <w:rPr>
          <w:lang w:val="en-US" w:eastAsia="en-US"/>
        </w:rPr>
      </w:pPr>
      <w:r w:rsidRPr="00FB09E6">
        <w:rPr>
          <w:lang w:val="en-US" w:eastAsia="en-US"/>
        </w:rPr>
        <w:t xml:space="preserve"> </w:t>
      </w:r>
    </w:p>
    <w:p w14:paraId="24DE3403" w14:textId="31BE1704" w:rsidR="0090617F" w:rsidRDefault="009873D3" w:rsidP="0090617F">
      <w:pPr>
        <w:rPr>
          <w:color w:val="454545"/>
        </w:rPr>
      </w:pPr>
      <w:r>
        <w:rPr>
          <w:lang w:val="en-US" w:eastAsia="en-US"/>
        </w:rPr>
        <w:t>Step 8</w:t>
      </w:r>
      <w:r w:rsidR="003960B3" w:rsidRPr="00FB09E6">
        <w:rPr>
          <w:lang w:val="en-US" w:eastAsia="en-US"/>
        </w:rPr>
        <w:t xml:space="preserve">: </w:t>
      </w:r>
      <w:r w:rsidR="0090617F" w:rsidRPr="0090617F">
        <w:rPr>
          <w:color w:val="454545"/>
        </w:rPr>
        <w:t>Access the Application</w:t>
      </w:r>
    </w:p>
    <w:p w14:paraId="7B7E3040" w14:textId="5B46449C" w:rsidR="0090617F" w:rsidRDefault="0090617F" w:rsidP="005D0564">
      <w:pPr>
        <w:ind w:left="720"/>
        <w:rPr>
          <w:color w:val="454545"/>
        </w:rPr>
      </w:pPr>
      <w:r w:rsidRPr="00DC6002">
        <w:rPr>
          <w:color w:val="454545"/>
        </w:rPr>
        <w:t>Get the Public IP address</w:t>
      </w:r>
      <w:r w:rsidR="00997315" w:rsidRPr="00DC6002">
        <w:rPr>
          <w:color w:val="454545"/>
        </w:rPr>
        <w:t xml:space="preserve">, Execute the </w:t>
      </w:r>
      <w:r w:rsidR="00BB2324" w:rsidRPr="00DC6002">
        <w:rPr>
          <w:color w:val="454545"/>
        </w:rPr>
        <w:t xml:space="preserve">below commands and note down the public </w:t>
      </w:r>
      <w:r w:rsidR="005D0564">
        <w:rPr>
          <w:color w:val="454545"/>
        </w:rPr>
        <w:t xml:space="preserve">IP         </w:t>
      </w:r>
      <w:r w:rsidR="00200DCE">
        <w:rPr>
          <w:color w:val="454545"/>
        </w:rPr>
        <w:t>a</w:t>
      </w:r>
      <w:r w:rsidR="00BB2324" w:rsidRPr="00DC6002">
        <w:rPr>
          <w:color w:val="454545"/>
        </w:rPr>
        <w:t>ddress</w:t>
      </w:r>
    </w:p>
    <w:p w14:paraId="4A62BE83" w14:textId="77777777" w:rsidR="00200DCE" w:rsidRPr="00DC6002" w:rsidRDefault="00200DCE" w:rsidP="005D0564">
      <w:pPr>
        <w:ind w:left="720"/>
        <w:rPr>
          <w:color w:val="454545"/>
        </w:rPr>
      </w:pPr>
    </w:p>
    <w:p w14:paraId="330E0D4C" w14:textId="2C9EF570" w:rsidR="0090617F" w:rsidRPr="00DC6002" w:rsidRDefault="00997315" w:rsidP="0090617F">
      <w:pPr>
        <w:rPr>
          <w:rFonts w:ascii="Courier New" w:hAnsi="Courier New" w:cs="Courier New"/>
          <w:b/>
          <w:color w:val="454545"/>
          <w:sz w:val="18"/>
          <w:szCs w:val="18"/>
        </w:rPr>
      </w:pPr>
      <w:r w:rsidRPr="00FB09E6">
        <w:rPr>
          <w:rFonts w:ascii="Courier New" w:hAnsi="Courier New" w:cs="Courier New"/>
          <w:color w:val="454545"/>
          <w:sz w:val="18"/>
          <w:szCs w:val="18"/>
        </w:rPr>
        <w:tab/>
      </w:r>
      <w:proofErr w:type="spellStart"/>
      <w:r w:rsidR="0090617F" w:rsidRPr="00DC6002">
        <w:rPr>
          <w:rFonts w:ascii="Courier New" w:hAnsi="Courier New" w:cs="Courier New"/>
          <w:b/>
          <w:color w:val="454545"/>
          <w:sz w:val="18"/>
          <w:szCs w:val="18"/>
        </w:rPr>
        <w:t>bx</w:t>
      </w:r>
      <w:proofErr w:type="spellEnd"/>
      <w:r w:rsidR="0090617F" w:rsidRPr="00DC6002">
        <w:rPr>
          <w:rFonts w:ascii="Courier New" w:hAnsi="Courier New" w:cs="Courier New"/>
          <w:b/>
          <w:color w:val="454545"/>
          <w:sz w:val="18"/>
          <w:szCs w:val="18"/>
        </w:rPr>
        <w:t xml:space="preserve"> </w:t>
      </w:r>
      <w:proofErr w:type="spellStart"/>
      <w:r w:rsidR="0090617F" w:rsidRPr="00DC6002">
        <w:rPr>
          <w:rFonts w:ascii="Courier New" w:hAnsi="Courier New" w:cs="Courier New"/>
          <w:b/>
          <w:color w:val="454545"/>
          <w:sz w:val="18"/>
          <w:szCs w:val="18"/>
        </w:rPr>
        <w:t>cs</w:t>
      </w:r>
      <w:proofErr w:type="spellEnd"/>
      <w:r w:rsidR="0090617F" w:rsidRPr="00DC6002">
        <w:rPr>
          <w:rFonts w:ascii="Courier New" w:hAnsi="Courier New" w:cs="Courier New"/>
          <w:b/>
          <w:color w:val="454545"/>
          <w:sz w:val="18"/>
          <w:szCs w:val="18"/>
        </w:rPr>
        <w:t xml:space="preserve"> workers &lt;</w:t>
      </w:r>
      <w:proofErr w:type="spellStart"/>
      <w:r w:rsidR="0090617F" w:rsidRPr="00DC6002">
        <w:rPr>
          <w:rFonts w:ascii="Courier New" w:hAnsi="Courier New" w:cs="Courier New"/>
          <w:b/>
          <w:color w:val="454545"/>
          <w:sz w:val="18"/>
          <w:szCs w:val="18"/>
        </w:rPr>
        <w:t>your_cluster_name</w:t>
      </w:r>
      <w:proofErr w:type="spellEnd"/>
      <w:r w:rsidR="0090617F" w:rsidRPr="00DC6002">
        <w:rPr>
          <w:rFonts w:ascii="Courier New" w:hAnsi="Courier New" w:cs="Courier New"/>
          <w:b/>
          <w:color w:val="454545"/>
          <w:sz w:val="18"/>
          <w:szCs w:val="18"/>
        </w:rPr>
        <w:t>&gt;</w:t>
      </w:r>
    </w:p>
    <w:p w14:paraId="3D20F4CD" w14:textId="0A2969C2" w:rsidR="0090617F" w:rsidRPr="0090617F" w:rsidRDefault="0090617F" w:rsidP="0090617F">
      <w:pPr>
        <w:rPr>
          <w:rFonts w:ascii="Courier New" w:hAnsi="Courier New" w:cs="Courier New"/>
          <w:color w:val="454545"/>
          <w:sz w:val="18"/>
          <w:szCs w:val="18"/>
        </w:rPr>
      </w:pPr>
      <w:r w:rsidRPr="00FB09E6">
        <w:rPr>
          <w:rFonts w:ascii="Courier New" w:hAnsi="Courier New" w:cs="Courier New"/>
          <w:color w:val="454545"/>
          <w:sz w:val="18"/>
          <w:szCs w:val="18"/>
        </w:rPr>
        <w:tab/>
      </w:r>
      <w:r w:rsidRPr="0090617F">
        <w:rPr>
          <w:rFonts w:ascii="Courier New" w:hAnsi="Courier New" w:cs="Courier New"/>
          <w:color w:val="454545"/>
          <w:sz w:val="18"/>
          <w:szCs w:val="18"/>
        </w:rPr>
        <w:t>OK</w:t>
      </w:r>
    </w:p>
    <w:p w14:paraId="345C2E4C" w14:textId="3CC6449D" w:rsidR="0090617F" w:rsidRPr="0090617F" w:rsidRDefault="0090617F" w:rsidP="0090617F">
      <w:pPr>
        <w:rPr>
          <w:rFonts w:ascii="Courier New" w:hAnsi="Courier New" w:cs="Courier New"/>
          <w:color w:val="454545"/>
          <w:sz w:val="18"/>
          <w:szCs w:val="18"/>
        </w:rPr>
      </w:pPr>
      <w:r w:rsidRPr="00FB09E6">
        <w:rPr>
          <w:rFonts w:ascii="Courier New" w:hAnsi="Courier New" w:cs="Courier New"/>
          <w:color w:val="454545"/>
          <w:sz w:val="18"/>
          <w:szCs w:val="18"/>
        </w:rPr>
        <w:tab/>
      </w:r>
      <w:r w:rsidRPr="0090617F">
        <w:rPr>
          <w:rFonts w:ascii="Courier New" w:hAnsi="Courier New" w:cs="Courier New"/>
          <w:color w:val="454545"/>
          <w:sz w:val="18"/>
          <w:szCs w:val="18"/>
        </w:rPr>
        <w:t xml:space="preserve">ID </w:t>
      </w:r>
      <w:r w:rsidR="00997315" w:rsidRPr="00FB09E6">
        <w:rPr>
          <w:rFonts w:ascii="Courier New" w:hAnsi="Courier New" w:cs="Courier New"/>
          <w:color w:val="454545"/>
          <w:sz w:val="18"/>
          <w:szCs w:val="18"/>
        </w:rPr>
        <w:t xml:space="preserve"> </w:t>
      </w:r>
      <w:r w:rsid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Public IP</w:t>
      </w:r>
      <w:r w:rsidRPr="00FB09E6">
        <w:rPr>
          <w:rFonts w:ascii="Courier New" w:hAnsi="Courier New" w:cs="Courier New"/>
          <w:color w:val="454545"/>
          <w:sz w:val="18"/>
          <w:szCs w:val="18"/>
        </w:rPr>
        <w:t>  </w:t>
      </w:r>
      <w:r w:rsid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 xml:space="preserve">Private IP </w:t>
      </w:r>
      <w:r w:rsidRPr="00FB09E6">
        <w:rPr>
          <w:rFonts w:ascii="Courier New" w:hAnsi="Courier New" w:cs="Courier New"/>
          <w:color w:val="454545"/>
          <w:sz w:val="18"/>
          <w:szCs w:val="18"/>
        </w:rPr>
        <w:t xml:space="preserve">  </w:t>
      </w:r>
      <w:r w:rsid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 xml:space="preserve">Machine Type </w:t>
      </w:r>
      <w:r w:rsidRP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State</w:t>
      </w:r>
      <w:r w:rsidRPr="00FB09E6">
        <w:rPr>
          <w:rFonts w:ascii="Courier New" w:hAnsi="Courier New" w:cs="Courier New"/>
          <w:color w:val="454545"/>
          <w:sz w:val="18"/>
          <w:szCs w:val="18"/>
        </w:rPr>
        <w:t>   </w:t>
      </w:r>
      <w:r w:rsidR="00997315" w:rsidRPr="00FB09E6">
        <w:rPr>
          <w:rFonts w:ascii="Courier New" w:hAnsi="Courier New" w:cs="Courier New"/>
          <w:color w:val="454545"/>
          <w:sz w:val="18"/>
          <w:szCs w:val="18"/>
        </w:rPr>
        <w:t xml:space="preserve">   </w:t>
      </w:r>
      <w:r w:rsidRPr="00FB09E6">
        <w:rPr>
          <w:rFonts w:ascii="Courier New" w:hAnsi="Courier New" w:cs="Courier New"/>
          <w:color w:val="454545"/>
          <w:sz w:val="18"/>
          <w:szCs w:val="18"/>
        </w:rPr>
        <w:t xml:space="preserve"> </w:t>
      </w:r>
      <w:r w:rsidR="00997315" w:rsidRP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Status</w:t>
      </w:r>
      <w:r w:rsidRPr="00FB09E6">
        <w:rPr>
          <w:rFonts w:ascii="Courier New" w:hAnsi="Courier New" w:cs="Courier New"/>
          <w:color w:val="454545"/>
          <w:sz w:val="18"/>
          <w:szCs w:val="18"/>
        </w:rPr>
        <w:t>   </w:t>
      </w:r>
    </w:p>
    <w:p w14:paraId="4F68DA92" w14:textId="2DECD06F" w:rsidR="0090617F" w:rsidRPr="0090617F" w:rsidRDefault="0090617F" w:rsidP="0090617F">
      <w:pPr>
        <w:rPr>
          <w:rFonts w:ascii="Courier New" w:hAnsi="Courier New" w:cs="Courier New"/>
          <w:color w:val="454545"/>
          <w:sz w:val="18"/>
          <w:szCs w:val="18"/>
        </w:rPr>
      </w:pPr>
      <w:r w:rsidRPr="00FB09E6">
        <w:rPr>
          <w:rFonts w:ascii="Courier New" w:hAnsi="Courier New" w:cs="Courier New"/>
          <w:color w:val="454545"/>
          <w:sz w:val="18"/>
          <w:szCs w:val="18"/>
        </w:rPr>
        <w:tab/>
      </w:r>
      <w:r w:rsidR="00FB09E6" w:rsidRPr="00FB09E6">
        <w:rPr>
          <w:rFonts w:ascii="Courier New" w:hAnsi="Courier New" w:cs="Courier New"/>
          <w:color w:val="454545"/>
          <w:sz w:val="18"/>
          <w:szCs w:val="18"/>
        </w:rPr>
        <w:t>K</w:t>
      </w:r>
      <w:r w:rsidR="00997315" w:rsidRPr="00FB09E6">
        <w:rPr>
          <w:rFonts w:ascii="Courier New" w:hAnsi="Courier New" w:cs="Courier New"/>
          <w:color w:val="454545"/>
          <w:sz w:val="18"/>
          <w:szCs w:val="18"/>
        </w:rPr>
        <w:t>ube</w:t>
      </w:r>
      <w:r w:rsidR="00FB09E6">
        <w:rPr>
          <w:rFonts w:ascii="Courier New" w:hAnsi="Courier New" w:cs="Courier New"/>
          <w:color w:val="454545"/>
          <w:sz w:val="18"/>
          <w:szCs w:val="18"/>
        </w:rPr>
        <w:t>-w1</w:t>
      </w:r>
      <w:r w:rsidR="00997315" w:rsidRPr="00FB09E6">
        <w:rPr>
          <w:rFonts w:ascii="Courier New" w:hAnsi="Courier New" w:cs="Courier New"/>
          <w:color w:val="454545"/>
          <w:sz w:val="18"/>
          <w:szCs w:val="18"/>
        </w:rPr>
        <w:t xml:space="preserve"> </w:t>
      </w:r>
      <w:r w:rsidRPr="00FB09E6">
        <w:rPr>
          <w:rFonts w:ascii="Courier New" w:hAnsi="Courier New" w:cs="Courier New"/>
          <w:color w:val="454545"/>
          <w:sz w:val="18"/>
          <w:szCs w:val="18"/>
        </w:rPr>
        <w:t xml:space="preserve">  </w:t>
      </w:r>
      <w:r w:rsidRPr="0090617F">
        <w:rPr>
          <w:rFonts w:ascii="Courier New" w:hAnsi="Courier New" w:cs="Courier New"/>
          <w:b/>
          <w:color w:val="454545"/>
          <w:sz w:val="18"/>
          <w:szCs w:val="18"/>
        </w:rPr>
        <w:t>169.47.220.142</w:t>
      </w:r>
      <w:r w:rsidRPr="0090617F">
        <w:rPr>
          <w:rFonts w:ascii="Courier New" w:hAnsi="Courier New" w:cs="Courier New"/>
          <w:color w:val="454545"/>
          <w:sz w:val="18"/>
          <w:szCs w:val="18"/>
        </w:rPr>
        <w:t xml:space="preserve"> </w:t>
      </w:r>
      <w:r w:rsidRP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10.10.10.57</w:t>
      </w:r>
      <w:r w:rsidRP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 xml:space="preserve">free </w:t>
      </w:r>
      <w:r w:rsidRPr="00FB09E6">
        <w:rPr>
          <w:rFonts w:ascii="Courier New" w:hAnsi="Courier New" w:cs="Courier New"/>
          <w:color w:val="454545"/>
          <w:sz w:val="18"/>
          <w:szCs w:val="18"/>
        </w:rPr>
        <w:t xml:space="preserve">  </w:t>
      </w:r>
      <w:r w:rsid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 xml:space="preserve">normal </w:t>
      </w:r>
      <w:r w:rsidRPr="00FB09E6">
        <w:rPr>
          <w:rFonts w:ascii="Courier New" w:hAnsi="Courier New" w:cs="Courier New"/>
          <w:color w:val="454545"/>
          <w:sz w:val="18"/>
          <w:szCs w:val="18"/>
        </w:rPr>
        <w:t> </w:t>
      </w:r>
      <w:r w:rsidR="00997315" w:rsidRPr="00FB09E6">
        <w:rPr>
          <w:rFonts w:ascii="Courier New" w:hAnsi="Courier New" w:cs="Courier New"/>
          <w:color w:val="454545"/>
          <w:sz w:val="18"/>
          <w:szCs w:val="18"/>
        </w:rPr>
        <w:t xml:space="preserve"> </w:t>
      </w:r>
      <w:r w:rsidRPr="00FB09E6">
        <w:rPr>
          <w:rFonts w:ascii="Courier New" w:hAnsi="Courier New" w:cs="Courier New"/>
          <w:color w:val="454545"/>
          <w:sz w:val="18"/>
          <w:szCs w:val="18"/>
        </w:rPr>
        <w:t xml:space="preserve"> </w:t>
      </w:r>
      <w:r w:rsid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Ready</w:t>
      </w:r>
      <w:r w:rsidRPr="00FB09E6">
        <w:rPr>
          <w:rFonts w:ascii="Courier New" w:hAnsi="Courier New" w:cs="Courier New"/>
          <w:color w:val="454545"/>
          <w:sz w:val="18"/>
          <w:szCs w:val="18"/>
        </w:rPr>
        <w:t> </w:t>
      </w:r>
    </w:p>
    <w:p w14:paraId="0495FF64" w14:textId="77777777" w:rsidR="0090617F" w:rsidRPr="0090617F" w:rsidRDefault="0090617F" w:rsidP="0090617F">
      <w:pPr>
        <w:rPr>
          <w:rFonts w:ascii="Courier New" w:hAnsi="Courier New" w:cs="Courier New"/>
          <w:color w:val="454545"/>
          <w:sz w:val="18"/>
          <w:szCs w:val="18"/>
        </w:rPr>
      </w:pPr>
      <w:r w:rsidRPr="00FB09E6">
        <w:rPr>
          <w:rFonts w:ascii="Courier New" w:hAnsi="Courier New" w:cs="Courier New"/>
          <w:color w:val="454545"/>
          <w:sz w:val="18"/>
          <w:szCs w:val="18"/>
        </w:rPr>
        <w:tab/>
      </w:r>
    </w:p>
    <w:p w14:paraId="09734578" w14:textId="77777777" w:rsidR="0090617F" w:rsidRPr="0090617F" w:rsidRDefault="0090617F" w:rsidP="0090617F">
      <w:pPr>
        <w:rPr>
          <w:rFonts w:ascii="Courier New" w:hAnsi="Courier New" w:cs="Courier New"/>
          <w:color w:val="454545"/>
          <w:sz w:val="18"/>
          <w:szCs w:val="18"/>
        </w:rPr>
      </w:pPr>
    </w:p>
    <w:p w14:paraId="263CD188" w14:textId="63FA5281" w:rsidR="0090617F" w:rsidRPr="009F1D8C" w:rsidRDefault="0090617F" w:rsidP="0090617F">
      <w:pPr>
        <w:rPr>
          <w:color w:val="454545"/>
          <w:sz w:val="18"/>
          <w:szCs w:val="18"/>
        </w:rPr>
      </w:pPr>
      <w:r w:rsidRPr="00FB09E6">
        <w:rPr>
          <w:rFonts w:ascii="Courier New" w:hAnsi="Courier New" w:cs="Courier New"/>
          <w:color w:val="454545"/>
          <w:sz w:val="18"/>
          <w:szCs w:val="18"/>
        </w:rPr>
        <w:tab/>
      </w:r>
      <w:r w:rsidR="007C45F5" w:rsidRPr="009F1D8C">
        <w:rPr>
          <w:color w:val="454545"/>
          <w:sz w:val="18"/>
          <w:szCs w:val="18"/>
        </w:rPr>
        <w:t>Get the port d</w:t>
      </w:r>
      <w:r w:rsidRPr="009F1D8C">
        <w:rPr>
          <w:color w:val="454545"/>
          <w:sz w:val="18"/>
          <w:szCs w:val="18"/>
        </w:rPr>
        <w:t>etails</w:t>
      </w:r>
    </w:p>
    <w:p w14:paraId="063F0615" w14:textId="06110CB7" w:rsidR="0090617F" w:rsidRPr="00DC6002" w:rsidRDefault="00997315" w:rsidP="0090617F">
      <w:pPr>
        <w:rPr>
          <w:rFonts w:ascii="Courier New" w:hAnsi="Courier New" w:cs="Courier New"/>
          <w:b/>
          <w:color w:val="454545"/>
          <w:sz w:val="18"/>
          <w:szCs w:val="18"/>
        </w:rPr>
      </w:pPr>
      <w:r w:rsidRPr="00FB09E6">
        <w:rPr>
          <w:rFonts w:ascii="Courier New" w:hAnsi="Courier New" w:cs="Courier New"/>
          <w:color w:val="454545"/>
          <w:sz w:val="18"/>
          <w:szCs w:val="18"/>
        </w:rPr>
        <w:tab/>
      </w:r>
      <w:proofErr w:type="spellStart"/>
      <w:r w:rsidR="0090617F" w:rsidRPr="00DC6002">
        <w:rPr>
          <w:rFonts w:ascii="Courier New" w:hAnsi="Courier New" w:cs="Courier New"/>
          <w:b/>
          <w:color w:val="454545"/>
          <w:sz w:val="18"/>
          <w:szCs w:val="18"/>
        </w:rPr>
        <w:t>kubectl</w:t>
      </w:r>
      <w:proofErr w:type="spellEnd"/>
      <w:r w:rsidR="0090617F" w:rsidRPr="00DC6002">
        <w:rPr>
          <w:rFonts w:ascii="Courier New" w:hAnsi="Courier New" w:cs="Courier New"/>
          <w:b/>
          <w:color w:val="454545"/>
          <w:sz w:val="18"/>
          <w:szCs w:val="18"/>
        </w:rPr>
        <w:t xml:space="preserve"> get svc </w:t>
      </w:r>
      <w:proofErr w:type="spellStart"/>
      <w:r w:rsidR="0090617F" w:rsidRPr="00DC6002">
        <w:rPr>
          <w:rFonts w:ascii="Courier New" w:hAnsi="Courier New" w:cs="Courier New"/>
          <w:b/>
          <w:color w:val="454545"/>
          <w:sz w:val="18"/>
          <w:szCs w:val="18"/>
        </w:rPr>
        <w:t>wordpress</w:t>
      </w:r>
      <w:proofErr w:type="spellEnd"/>
    </w:p>
    <w:p w14:paraId="3AD90588" w14:textId="77777777" w:rsidR="0090617F" w:rsidRPr="0090617F" w:rsidRDefault="0090617F" w:rsidP="0090617F">
      <w:pPr>
        <w:rPr>
          <w:rFonts w:ascii="Courier New" w:hAnsi="Courier New" w:cs="Courier New"/>
          <w:color w:val="454545"/>
          <w:sz w:val="18"/>
          <w:szCs w:val="18"/>
        </w:rPr>
      </w:pPr>
      <w:r w:rsidRPr="00FB09E6">
        <w:rPr>
          <w:rFonts w:ascii="Courier New" w:hAnsi="Courier New" w:cs="Courier New"/>
          <w:color w:val="454545"/>
          <w:sz w:val="18"/>
          <w:szCs w:val="18"/>
        </w:rPr>
        <w:tab/>
      </w:r>
      <w:r w:rsidRPr="00FB09E6">
        <w:rPr>
          <w:rFonts w:ascii="Courier New" w:hAnsi="Courier New" w:cs="Courier New"/>
          <w:color w:val="454545"/>
          <w:sz w:val="18"/>
          <w:szCs w:val="18"/>
        </w:rPr>
        <w:tab/>
      </w:r>
    </w:p>
    <w:p w14:paraId="32B60B33" w14:textId="66076316" w:rsidR="0090617F" w:rsidRPr="0090617F" w:rsidRDefault="00D20C24" w:rsidP="0090617F">
      <w:pPr>
        <w:rPr>
          <w:rFonts w:ascii="Courier New" w:hAnsi="Courier New" w:cs="Courier New"/>
          <w:color w:val="454545"/>
          <w:sz w:val="18"/>
          <w:szCs w:val="18"/>
        </w:rPr>
      </w:pPr>
      <w:r w:rsidRPr="00FB09E6">
        <w:rPr>
          <w:rFonts w:ascii="Courier New" w:hAnsi="Courier New" w:cs="Courier New"/>
          <w:color w:val="454545"/>
          <w:sz w:val="18"/>
          <w:szCs w:val="18"/>
        </w:rPr>
        <w:tab/>
      </w:r>
      <w:r w:rsidR="0090617F" w:rsidRPr="0090617F">
        <w:rPr>
          <w:rFonts w:ascii="Courier New" w:hAnsi="Courier New" w:cs="Courier New"/>
          <w:color w:val="454545"/>
          <w:sz w:val="18"/>
          <w:szCs w:val="18"/>
        </w:rPr>
        <w:t>NAME</w:t>
      </w:r>
      <w:r w:rsidR="0090617F" w:rsidRPr="00FB09E6">
        <w:rPr>
          <w:rFonts w:ascii="Courier New" w:hAnsi="Courier New" w:cs="Courier New"/>
          <w:color w:val="454545"/>
          <w:sz w:val="18"/>
          <w:szCs w:val="18"/>
        </w:rPr>
        <w:t xml:space="preserve">        </w:t>
      </w:r>
      <w:r w:rsidR="0090617F" w:rsidRPr="0090617F">
        <w:rPr>
          <w:rFonts w:ascii="Courier New" w:hAnsi="Courier New" w:cs="Courier New"/>
          <w:color w:val="454545"/>
          <w:sz w:val="18"/>
          <w:szCs w:val="18"/>
        </w:rPr>
        <w:t>CLUSTER-IP</w:t>
      </w:r>
      <w:r w:rsidR="0090617F" w:rsidRPr="00FB09E6">
        <w:rPr>
          <w:rFonts w:ascii="Courier New" w:hAnsi="Courier New" w:cs="Courier New"/>
          <w:color w:val="454545"/>
          <w:sz w:val="18"/>
          <w:szCs w:val="18"/>
        </w:rPr>
        <w:t xml:space="preserve">    </w:t>
      </w:r>
      <w:r w:rsidR="0090617F" w:rsidRPr="0090617F">
        <w:rPr>
          <w:rFonts w:ascii="Courier New" w:hAnsi="Courier New" w:cs="Courier New"/>
          <w:color w:val="454545"/>
          <w:sz w:val="18"/>
          <w:szCs w:val="18"/>
        </w:rPr>
        <w:t xml:space="preserve">EXTERNAL-IP </w:t>
      </w:r>
      <w:r w:rsidR="0090617F" w:rsidRPr="00FB09E6">
        <w:rPr>
          <w:rFonts w:ascii="Courier New" w:hAnsi="Courier New" w:cs="Courier New"/>
          <w:color w:val="454545"/>
          <w:sz w:val="18"/>
          <w:szCs w:val="18"/>
        </w:rPr>
        <w:t xml:space="preserve">  </w:t>
      </w:r>
      <w:r w:rsidR="00FB09E6">
        <w:rPr>
          <w:rFonts w:ascii="Courier New" w:hAnsi="Courier New" w:cs="Courier New"/>
          <w:color w:val="454545"/>
          <w:sz w:val="18"/>
          <w:szCs w:val="18"/>
        </w:rPr>
        <w:t xml:space="preserve">     </w:t>
      </w:r>
      <w:r w:rsidR="0090617F" w:rsidRPr="0090617F">
        <w:rPr>
          <w:rFonts w:ascii="Courier New" w:hAnsi="Courier New" w:cs="Courier New"/>
          <w:color w:val="454545"/>
          <w:sz w:val="18"/>
          <w:szCs w:val="18"/>
        </w:rPr>
        <w:t>PORT(</w:t>
      </w:r>
      <w:proofErr w:type="gramStart"/>
      <w:r w:rsidR="0090617F" w:rsidRPr="0090617F">
        <w:rPr>
          <w:rFonts w:ascii="Courier New" w:hAnsi="Courier New" w:cs="Courier New"/>
          <w:color w:val="454545"/>
          <w:sz w:val="18"/>
          <w:szCs w:val="18"/>
        </w:rPr>
        <w:t>S)</w:t>
      </w:r>
      <w:r w:rsidR="0090617F" w:rsidRPr="00FB09E6">
        <w:rPr>
          <w:rFonts w:ascii="Courier New" w:hAnsi="Courier New" w:cs="Courier New"/>
          <w:color w:val="454545"/>
          <w:sz w:val="18"/>
          <w:szCs w:val="18"/>
        </w:rPr>
        <w:t>   </w:t>
      </w:r>
      <w:proofErr w:type="gramEnd"/>
      <w:r w:rsidR="0090617F" w:rsidRPr="00FB09E6">
        <w:rPr>
          <w:rFonts w:ascii="Courier New" w:hAnsi="Courier New" w:cs="Courier New"/>
          <w:color w:val="454545"/>
          <w:sz w:val="18"/>
          <w:szCs w:val="18"/>
        </w:rPr>
        <w:t xml:space="preserve">     </w:t>
      </w:r>
      <w:r w:rsidR="00FB09E6">
        <w:rPr>
          <w:rFonts w:ascii="Courier New" w:hAnsi="Courier New" w:cs="Courier New"/>
          <w:color w:val="454545"/>
          <w:sz w:val="18"/>
          <w:szCs w:val="18"/>
        </w:rPr>
        <w:t xml:space="preserve">     </w:t>
      </w:r>
      <w:r w:rsidR="0090617F" w:rsidRPr="0090617F">
        <w:rPr>
          <w:rFonts w:ascii="Courier New" w:hAnsi="Courier New" w:cs="Courier New"/>
          <w:color w:val="454545"/>
          <w:sz w:val="18"/>
          <w:szCs w:val="18"/>
        </w:rPr>
        <w:t>AGE</w:t>
      </w:r>
    </w:p>
    <w:p w14:paraId="0CD8605F" w14:textId="4471437F" w:rsidR="0090617F" w:rsidRPr="0090617F" w:rsidRDefault="0090617F" w:rsidP="0090617F">
      <w:pPr>
        <w:rPr>
          <w:rFonts w:ascii="Courier New" w:hAnsi="Courier New" w:cs="Courier New"/>
          <w:color w:val="454545"/>
          <w:sz w:val="18"/>
          <w:szCs w:val="18"/>
        </w:rPr>
      </w:pPr>
      <w:r w:rsidRPr="00FB09E6">
        <w:rPr>
          <w:rFonts w:ascii="Courier New" w:hAnsi="Courier New" w:cs="Courier New"/>
          <w:color w:val="454545"/>
          <w:sz w:val="18"/>
          <w:szCs w:val="18"/>
        </w:rPr>
        <w:tab/>
      </w:r>
      <w:proofErr w:type="spellStart"/>
      <w:r w:rsidRPr="0090617F">
        <w:rPr>
          <w:rFonts w:ascii="Courier New" w:hAnsi="Courier New" w:cs="Courier New"/>
          <w:color w:val="454545"/>
          <w:sz w:val="18"/>
          <w:szCs w:val="18"/>
        </w:rPr>
        <w:t>wordpress</w:t>
      </w:r>
      <w:proofErr w:type="spellEnd"/>
      <w:r w:rsidRPr="0090617F">
        <w:rPr>
          <w:rFonts w:ascii="Courier New" w:hAnsi="Courier New" w:cs="Courier New"/>
          <w:color w:val="454545"/>
          <w:sz w:val="18"/>
          <w:szCs w:val="18"/>
        </w:rPr>
        <w:t xml:space="preserve"> </w:t>
      </w:r>
      <w:r w:rsidRP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 xml:space="preserve">10.10.10.57 </w:t>
      </w:r>
      <w:r w:rsidRPr="00FB09E6">
        <w:rPr>
          <w:rFonts w:ascii="Courier New" w:hAnsi="Courier New" w:cs="Courier New"/>
          <w:color w:val="454545"/>
          <w:sz w:val="18"/>
          <w:szCs w:val="18"/>
        </w:rPr>
        <w:t xml:space="preserve">  </w:t>
      </w:r>
      <w:r w:rsidR="00D20C24" w:rsidRP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 xml:space="preserve">&lt;nodes&gt; </w:t>
      </w:r>
      <w:r w:rsidRP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 xml:space="preserve">80:30180/TCP </w:t>
      </w:r>
      <w:r w:rsidRPr="00FB09E6">
        <w:rPr>
          <w:rFonts w:ascii="Courier New" w:hAnsi="Courier New" w:cs="Courier New"/>
          <w:color w:val="454545"/>
          <w:sz w:val="18"/>
          <w:szCs w:val="18"/>
        </w:rPr>
        <w:t xml:space="preserve">  </w:t>
      </w:r>
      <w:r w:rsid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2m</w:t>
      </w:r>
    </w:p>
    <w:p w14:paraId="63F5E2DE" w14:textId="77777777" w:rsidR="0090617F" w:rsidRPr="0090617F" w:rsidRDefault="0090617F" w:rsidP="0090617F">
      <w:pPr>
        <w:rPr>
          <w:color w:val="454545"/>
          <w:sz w:val="18"/>
          <w:szCs w:val="18"/>
        </w:rPr>
      </w:pPr>
    </w:p>
    <w:p w14:paraId="6B0D4DFD" w14:textId="77777777" w:rsidR="0090617F" w:rsidRPr="0090617F" w:rsidRDefault="0090617F" w:rsidP="0090617F">
      <w:pPr>
        <w:rPr>
          <w:color w:val="454545"/>
          <w:sz w:val="18"/>
          <w:szCs w:val="18"/>
        </w:rPr>
      </w:pPr>
    </w:p>
    <w:p w14:paraId="7875DFF6" w14:textId="605F5CE8" w:rsidR="0090617F" w:rsidRPr="0090617F" w:rsidRDefault="0090617F" w:rsidP="0090617F">
      <w:pPr>
        <w:rPr>
          <w:color w:val="454545"/>
          <w:sz w:val="18"/>
          <w:szCs w:val="18"/>
        </w:rPr>
      </w:pPr>
      <w:r w:rsidRPr="0090617F">
        <w:rPr>
          <w:color w:val="454545"/>
          <w:sz w:val="18"/>
          <w:szCs w:val="18"/>
        </w:rPr>
        <w:t>Congratulation. Now you can use the link http:/</w:t>
      </w:r>
      <w:proofErr w:type="gramStart"/>
      <w:r w:rsidRPr="0090617F">
        <w:rPr>
          <w:color w:val="454545"/>
          <w:sz w:val="18"/>
          <w:szCs w:val="18"/>
        </w:rPr>
        <w:t>/[</w:t>
      </w:r>
      <w:proofErr w:type="gramEnd"/>
      <w:r w:rsidR="00BB2324" w:rsidRPr="00FB09E6">
        <w:rPr>
          <w:color w:val="454545"/>
          <w:sz w:val="18"/>
          <w:szCs w:val="18"/>
        </w:rPr>
        <w:t xml:space="preserve">Public </w:t>
      </w:r>
      <w:r w:rsidRPr="0090617F">
        <w:rPr>
          <w:color w:val="454545"/>
          <w:sz w:val="18"/>
          <w:szCs w:val="18"/>
        </w:rPr>
        <w:t>IP]:[port number] to access your WordPress site.</w:t>
      </w:r>
    </w:p>
    <w:p w14:paraId="5D1DE6B6" w14:textId="77777777" w:rsidR="0090617F" w:rsidRPr="0090617F" w:rsidRDefault="0090617F" w:rsidP="0090617F">
      <w:pPr>
        <w:rPr>
          <w:color w:val="454545"/>
          <w:sz w:val="18"/>
          <w:szCs w:val="18"/>
        </w:rPr>
      </w:pPr>
      <w:r w:rsidRPr="00FB09E6">
        <w:rPr>
          <w:color w:val="454545"/>
          <w:sz w:val="18"/>
          <w:szCs w:val="18"/>
        </w:rPr>
        <w:t> </w:t>
      </w:r>
    </w:p>
    <w:p w14:paraId="1ED5D17F" w14:textId="0F9DBC5E" w:rsidR="0090617F" w:rsidRPr="00FB09E6" w:rsidRDefault="0090617F">
      <w:pPr>
        <w:rPr>
          <w:lang w:val="en-US" w:eastAsia="en-US"/>
        </w:rPr>
      </w:pPr>
    </w:p>
    <w:p w14:paraId="444F6915" w14:textId="7C30E5F3" w:rsidR="003960B3" w:rsidRPr="00FB09E6" w:rsidRDefault="009873D3" w:rsidP="003960B3">
      <w:r>
        <w:rPr>
          <w:lang w:val="en-US" w:eastAsia="en-US"/>
        </w:rPr>
        <w:t>Step 9</w:t>
      </w:r>
      <w:r w:rsidR="003960B3" w:rsidRPr="00FB09E6">
        <w:rPr>
          <w:lang w:val="en-US" w:eastAsia="en-US"/>
        </w:rPr>
        <w:t xml:space="preserve">: </w:t>
      </w:r>
      <w:r w:rsidR="003960B3" w:rsidRPr="00FB09E6">
        <w:t>Now that WordPress is running you can register as a new user and install WordPress.</w:t>
      </w:r>
    </w:p>
    <w:p w14:paraId="5C7AF421" w14:textId="1C8C54CF" w:rsidR="00FB09E6" w:rsidRPr="00FB09E6" w:rsidRDefault="00FB09E6" w:rsidP="00FB09E6">
      <w:r w:rsidRPr="00FB09E6">
        <w:rPr>
          <w:noProof/>
        </w:rPr>
        <w:lastRenderedPageBreak/>
        <w:drawing>
          <wp:inline distT="0" distB="0" distL="0" distR="0" wp14:anchorId="4E9E5B8B" wp14:editId="48E80EF7">
            <wp:extent cx="5943600" cy="3090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pres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inline>
        </w:drawing>
      </w:r>
    </w:p>
    <w:p w14:paraId="1CC9DE69" w14:textId="77777777" w:rsidR="00AE0B3C" w:rsidRDefault="00AE0B3C" w:rsidP="00FB09E6"/>
    <w:p w14:paraId="07662F79" w14:textId="77777777" w:rsidR="00AE0B3C" w:rsidRDefault="00AE0B3C" w:rsidP="00FB09E6"/>
    <w:p w14:paraId="3B2427B8" w14:textId="77777777" w:rsidR="009F1D8C" w:rsidRDefault="009F1D8C" w:rsidP="00FB09E6"/>
    <w:p w14:paraId="75148D6A" w14:textId="77777777" w:rsidR="009F1D8C" w:rsidRDefault="009F1D8C" w:rsidP="00FB09E6"/>
    <w:p w14:paraId="308217F7" w14:textId="77777777" w:rsidR="009F1D8C" w:rsidRDefault="009F1D8C" w:rsidP="00FB09E6"/>
    <w:p w14:paraId="09DE2D55" w14:textId="77777777" w:rsidR="009F1D8C" w:rsidRDefault="009F1D8C" w:rsidP="00FB09E6"/>
    <w:p w14:paraId="6A1FDF99" w14:textId="77777777" w:rsidR="00FB09E6" w:rsidRPr="00FB09E6" w:rsidRDefault="00FB09E6" w:rsidP="00FB09E6">
      <w:r w:rsidRPr="00FB09E6">
        <w:t>After installing WordPress, you can post new comments</w:t>
      </w:r>
    </w:p>
    <w:p w14:paraId="4B761693" w14:textId="0790A663" w:rsidR="003960B3" w:rsidRPr="00FB09E6" w:rsidRDefault="00FB09E6">
      <w:pPr>
        <w:rPr>
          <w:lang w:val="en-US" w:eastAsia="en-US"/>
        </w:rPr>
      </w:pPr>
      <w:r w:rsidRPr="00FB09E6">
        <w:rPr>
          <w:noProof/>
        </w:rPr>
        <w:drawing>
          <wp:inline distT="0" distB="0" distL="0" distR="0" wp14:anchorId="534BCC80" wp14:editId="1BD2D515">
            <wp:extent cx="5943600" cy="3018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press_commen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315008AA" w14:textId="77777777" w:rsidR="00496870" w:rsidRPr="00FB09E6" w:rsidRDefault="00496870" w:rsidP="0018555E">
      <w:pPr>
        <w:rPr>
          <w:lang w:val="en-US" w:eastAsia="en-US"/>
        </w:rPr>
      </w:pPr>
    </w:p>
    <w:p w14:paraId="1DCBF66B" w14:textId="77777777" w:rsidR="00DC6002" w:rsidRDefault="00DC6002" w:rsidP="009F1D8C">
      <w:pPr>
        <w:pStyle w:val="Heading1"/>
      </w:pPr>
    </w:p>
    <w:p w14:paraId="34B922E4" w14:textId="77777777" w:rsidR="00DC6002" w:rsidRDefault="00DC6002" w:rsidP="009F1D8C">
      <w:pPr>
        <w:pStyle w:val="Heading1"/>
      </w:pPr>
    </w:p>
    <w:p w14:paraId="737DDD55" w14:textId="7CEFDBF7" w:rsidR="009D0C30" w:rsidRPr="009F1D8C" w:rsidRDefault="009D0C30" w:rsidP="009F1D8C">
      <w:pPr>
        <w:pStyle w:val="Heading1"/>
      </w:pPr>
      <w:r w:rsidRPr="009F1D8C">
        <w:t xml:space="preserve">Scale </w:t>
      </w:r>
      <w:r w:rsidR="00B3227E" w:rsidRPr="009F1D8C">
        <w:t xml:space="preserve">up </w:t>
      </w:r>
      <w:r w:rsidRPr="009F1D8C">
        <w:t>the application</w:t>
      </w:r>
    </w:p>
    <w:p w14:paraId="197F24CC" w14:textId="77777777" w:rsidR="00FB09E6" w:rsidRDefault="00FB09E6" w:rsidP="00FB09E6">
      <w:r w:rsidRPr="00FB09E6">
        <w:t>Now, you can run the following commands to scale up for WordPress frontend.</w:t>
      </w:r>
    </w:p>
    <w:p w14:paraId="044D1FDC" w14:textId="77777777" w:rsidR="00DC6002" w:rsidRPr="00FB09E6" w:rsidRDefault="00DC6002" w:rsidP="00FB09E6"/>
    <w:p w14:paraId="4E2224E8" w14:textId="3AD994F6" w:rsidR="00FB09E6" w:rsidRPr="00E0587B" w:rsidRDefault="00FB09E6" w:rsidP="00FB09E6">
      <w:pPr>
        <w:pStyle w:val="HTMLPreformatted"/>
        <w:rPr>
          <w:b/>
          <w:sz w:val="18"/>
          <w:szCs w:val="18"/>
        </w:rPr>
      </w:pPr>
      <w:proofErr w:type="spellStart"/>
      <w:r w:rsidRPr="00E0587B">
        <w:rPr>
          <w:b/>
          <w:sz w:val="18"/>
          <w:szCs w:val="18"/>
        </w:rPr>
        <w:t>kubectl</w:t>
      </w:r>
      <w:proofErr w:type="spellEnd"/>
      <w:r w:rsidRPr="00E0587B">
        <w:rPr>
          <w:b/>
          <w:sz w:val="18"/>
          <w:szCs w:val="18"/>
        </w:rPr>
        <w:t xml:space="preserve"> scale deployments/</w:t>
      </w:r>
      <w:proofErr w:type="spellStart"/>
      <w:r w:rsidRPr="00E0587B">
        <w:rPr>
          <w:b/>
          <w:sz w:val="18"/>
          <w:szCs w:val="18"/>
        </w:rPr>
        <w:t>wordpress</w:t>
      </w:r>
      <w:proofErr w:type="spellEnd"/>
      <w:r w:rsidRPr="00E0587B">
        <w:rPr>
          <w:b/>
          <w:sz w:val="18"/>
          <w:szCs w:val="18"/>
        </w:rPr>
        <w:t xml:space="preserve"> --replicas=2</w:t>
      </w:r>
    </w:p>
    <w:p w14:paraId="3D7C4B43" w14:textId="77777777" w:rsidR="00DC6002" w:rsidRDefault="00DC6002" w:rsidP="00FB09E6">
      <w:pPr>
        <w:pStyle w:val="HTMLPreformatted"/>
        <w:rPr>
          <w:i/>
        </w:rPr>
      </w:pPr>
    </w:p>
    <w:p w14:paraId="0EEEAE01" w14:textId="77777777" w:rsidR="00FB09E6" w:rsidRPr="00E0587B" w:rsidRDefault="00FB09E6" w:rsidP="00FB09E6">
      <w:pPr>
        <w:pStyle w:val="HTMLPreformatted"/>
        <w:rPr>
          <w:i/>
          <w:sz w:val="18"/>
          <w:szCs w:val="18"/>
        </w:rPr>
      </w:pPr>
      <w:r w:rsidRPr="00E0587B">
        <w:rPr>
          <w:i/>
          <w:sz w:val="18"/>
          <w:szCs w:val="18"/>
        </w:rPr>
        <w:t xml:space="preserve">deployment </w:t>
      </w:r>
      <w:r w:rsidRPr="00E0587B">
        <w:rPr>
          <w:rStyle w:val="pl-pds"/>
          <w:rFonts w:eastAsia="OpenSymbol"/>
          <w:i/>
          <w:sz w:val="18"/>
          <w:szCs w:val="18"/>
        </w:rPr>
        <w:t>"</w:t>
      </w:r>
      <w:proofErr w:type="spellStart"/>
      <w:r w:rsidRPr="00E0587B">
        <w:rPr>
          <w:rStyle w:val="pl-s"/>
          <w:i/>
          <w:sz w:val="18"/>
          <w:szCs w:val="18"/>
        </w:rPr>
        <w:t>wordpress</w:t>
      </w:r>
      <w:proofErr w:type="spellEnd"/>
      <w:r w:rsidRPr="00E0587B">
        <w:rPr>
          <w:rStyle w:val="pl-pds"/>
          <w:rFonts w:eastAsia="OpenSymbol"/>
          <w:i/>
          <w:sz w:val="18"/>
          <w:szCs w:val="18"/>
        </w:rPr>
        <w:t>"</w:t>
      </w:r>
      <w:r w:rsidRPr="00E0587B">
        <w:rPr>
          <w:i/>
          <w:sz w:val="18"/>
          <w:szCs w:val="18"/>
        </w:rPr>
        <w:t xml:space="preserve"> scaled</w:t>
      </w:r>
    </w:p>
    <w:p w14:paraId="713B1BAA" w14:textId="77777777" w:rsidR="00521A77" w:rsidRPr="00FB09E6" w:rsidRDefault="00521A77" w:rsidP="00FB09E6">
      <w:pPr>
        <w:pStyle w:val="HTMLPreformatted"/>
      </w:pPr>
    </w:p>
    <w:p w14:paraId="7596080B" w14:textId="1EDDA3A5" w:rsidR="00FB09E6" w:rsidRPr="00E0587B" w:rsidRDefault="00FB09E6" w:rsidP="00FB09E6">
      <w:pPr>
        <w:pStyle w:val="HTMLPreformatted"/>
        <w:rPr>
          <w:b/>
          <w:sz w:val="18"/>
          <w:szCs w:val="18"/>
        </w:rPr>
      </w:pPr>
      <w:proofErr w:type="spellStart"/>
      <w:r w:rsidRPr="00E0587B">
        <w:rPr>
          <w:b/>
          <w:sz w:val="18"/>
          <w:szCs w:val="18"/>
        </w:rPr>
        <w:t>kubectl</w:t>
      </w:r>
      <w:proofErr w:type="spellEnd"/>
      <w:r w:rsidRPr="00E0587B">
        <w:rPr>
          <w:b/>
          <w:sz w:val="18"/>
          <w:szCs w:val="18"/>
        </w:rPr>
        <w:t xml:space="preserve"> get deployments</w:t>
      </w:r>
    </w:p>
    <w:p w14:paraId="37DBBF78" w14:textId="77777777" w:rsidR="00DC6002" w:rsidRPr="00FB09E6" w:rsidRDefault="00DC6002" w:rsidP="00FB09E6">
      <w:pPr>
        <w:pStyle w:val="HTMLPreformatted"/>
      </w:pPr>
    </w:p>
    <w:p w14:paraId="17BF8A3B" w14:textId="77777777" w:rsidR="00FB09E6" w:rsidRPr="00E0587B" w:rsidRDefault="00FB09E6" w:rsidP="00FB09E6">
      <w:pPr>
        <w:pStyle w:val="HTMLPreformatted"/>
        <w:rPr>
          <w:i/>
          <w:sz w:val="18"/>
          <w:szCs w:val="18"/>
        </w:rPr>
      </w:pPr>
      <w:r w:rsidRPr="00E0587B">
        <w:rPr>
          <w:i/>
          <w:sz w:val="18"/>
          <w:szCs w:val="18"/>
        </w:rPr>
        <w:t>NAME              DESIRED   CURRENT   UP-TO-DATE   AVAILABLE   AGE</w:t>
      </w:r>
    </w:p>
    <w:p w14:paraId="2A26B334" w14:textId="77777777" w:rsidR="00FB09E6" w:rsidRPr="00E0587B" w:rsidRDefault="00FB09E6" w:rsidP="00FB09E6">
      <w:pPr>
        <w:pStyle w:val="HTMLPreformatted"/>
        <w:rPr>
          <w:i/>
          <w:sz w:val="18"/>
          <w:szCs w:val="18"/>
        </w:rPr>
      </w:pPr>
      <w:proofErr w:type="spellStart"/>
      <w:r w:rsidRPr="00E0587B">
        <w:rPr>
          <w:i/>
          <w:sz w:val="18"/>
          <w:szCs w:val="18"/>
        </w:rPr>
        <w:t>wordpress</w:t>
      </w:r>
      <w:proofErr w:type="spellEnd"/>
      <w:r w:rsidRPr="00E0587B">
        <w:rPr>
          <w:i/>
          <w:sz w:val="18"/>
          <w:szCs w:val="18"/>
        </w:rPr>
        <w:t xml:space="preserve">         2         2         2            2           23h</w:t>
      </w:r>
    </w:p>
    <w:p w14:paraId="29B5AD74" w14:textId="77777777" w:rsidR="00FB09E6" w:rsidRPr="00E0587B" w:rsidRDefault="00FB09E6" w:rsidP="00FB09E6">
      <w:pPr>
        <w:pStyle w:val="HTMLPreformatted"/>
        <w:rPr>
          <w:i/>
          <w:sz w:val="18"/>
          <w:szCs w:val="18"/>
        </w:rPr>
      </w:pPr>
      <w:proofErr w:type="spellStart"/>
      <w:r w:rsidRPr="00E0587B">
        <w:rPr>
          <w:i/>
          <w:sz w:val="18"/>
          <w:szCs w:val="18"/>
        </w:rPr>
        <w:t>wordpress-mysql</w:t>
      </w:r>
      <w:proofErr w:type="spellEnd"/>
      <w:r w:rsidRPr="00E0587B">
        <w:rPr>
          <w:i/>
          <w:sz w:val="18"/>
          <w:szCs w:val="18"/>
        </w:rPr>
        <w:t xml:space="preserve">   1         1         1            1           23h</w:t>
      </w:r>
    </w:p>
    <w:p w14:paraId="28FE6D6F" w14:textId="77777777" w:rsidR="00FB09E6" w:rsidRPr="00FB09E6" w:rsidRDefault="00FB09E6" w:rsidP="00FB09E6"/>
    <w:p w14:paraId="41119417" w14:textId="1F4FAF7B" w:rsidR="00896D5A" w:rsidRDefault="00896D5A">
      <w:pPr>
        <w:rPr>
          <w:lang w:val="en-US" w:eastAsia="en-US"/>
        </w:rPr>
      </w:pPr>
    </w:p>
    <w:p w14:paraId="5AD18362" w14:textId="32AA2E14" w:rsidR="00896D5A" w:rsidRDefault="00896D5A" w:rsidP="009F1D8C">
      <w:pPr>
        <w:pStyle w:val="Heading1"/>
      </w:pPr>
      <w:r>
        <w:t>Resource Links</w:t>
      </w:r>
    </w:p>
    <w:p w14:paraId="3D980C44" w14:textId="19573E19" w:rsidR="00896D5A" w:rsidRPr="00E0587B" w:rsidRDefault="00896D5A" w:rsidP="00327C3A">
      <w:pPr>
        <w:pStyle w:val="ListParagraph"/>
        <w:numPr>
          <w:ilvl w:val="0"/>
          <w:numId w:val="9"/>
        </w:numPr>
        <w:rPr>
          <w:rFonts w:ascii="Times New Roman" w:hAnsi="Times New Roman"/>
          <w:sz w:val="18"/>
          <w:szCs w:val="18"/>
        </w:rPr>
      </w:pPr>
      <w:r w:rsidRPr="00E0587B">
        <w:rPr>
          <w:rFonts w:ascii="Times New Roman" w:hAnsi="Times New Roman"/>
          <w:sz w:val="18"/>
          <w:szCs w:val="18"/>
        </w:rPr>
        <w:t xml:space="preserve">Code Pattern URL:  </w:t>
      </w:r>
      <w:hyperlink r:id="rId16" w:history="1">
        <w:r w:rsidRPr="00E0587B">
          <w:rPr>
            <w:rFonts w:ascii="Times New Roman" w:hAnsi="Times New Roman"/>
            <w:sz w:val="18"/>
            <w:szCs w:val="18"/>
            <w:u w:val="single"/>
          </w:rPr>
          <w:t>https://developer.ibm.com/code/patterns/scalable-wordpress-on-kubernetes/</w:t>
        </w:r>
      </w:hyperlink>
    </w:p>
    <w:p w14:paraId="0D1B7382" w14:textId="42F6078B" w:rsidR="00896D5A" w:rsidRPr="00E0587B" w:rsidRDefault="00896D5A" w:rsidP="00327C3A">
      <w:pPr>
        <w:pStyle w:val="ListParagraph"/>
        <w:numPr>
          <w:ilvl w:val="0"/>
          <w:numId w:val="9"/>
        </w:numPr>
        <w:rPr>
          <w:rFonts w:ascii="Times New Roman" w:hAnsi="Times New Roman"/>
          <w:sz w:val="18"/>
          <w:szCs w:val="18"/>
        </w:rPr>
      </w:pPr>
      <w:proofErr w:type="spellStart"/>
      <w:r w:rsidRPr="00E0587B">
        <w:rPr>
          <w:rFonts w:ascii="Times New Roman" w:hAnsi="Times New Roman"/>
          <w:sz w:val="18"/>
          <w:szCs w:val="18"/>
        </w:rPr>
        <w:t>Github</w:t>
      </w:r>
      <w:proofErr w:type="spellEnd"/>
      <w:r w:rsidRPr="00E0587B">
        <w:rPr>
          <w:rFonts w:ascii="Times New Roman" w:hAnsi="Times New Roman"/>
          <w:sz w:val="18"/>
          <w:szCs w:val="18"/>
        </w:rPr>
        <w:t xml:space="preserve">  URL: </w:t>
      </w:r>
      <w:hyperlink r:id="rId17" w:history="1">
        <w:r w:rsidRPr="00E0587B">
          <w:rPr>
            <w:rFonts w:ascii="Times New Roman" w:hAnsi="Times New Roman"/>
            <w:sz w:val="18"/>
            <w:szCs w:val="18"/>
            <w:u w:val="single"/>
          </w:rPr>
          <w:t>https://github.com/IBM/scalable-wordpress-deployment-on-kubernetes?cm_sp=IBMCode-_-scalable-wordpress-on-kubernetes-_-Get-the-Code</w:t>
        </w:r>
      </w:hyperlink>
    </w:p>
    <w:p w14:paraId="188EA63E" w14:textId="1007B943" w:rsidR="000103F2" w:rsidRPr="00E0587B" w:rsidRDefault="00327C3A" w:rsidP="00327C3A">
      <w:pPr>
        <w:pStyle w:val="ListParagraph"/>
        <w:numPr>
          <w:ilvl w:val="0"/>
          <w:numId w:val="9"/>
        </w:numPr>
        <w:rPr>
          <w:rFonts w:ascii="Times New Roman" w:hAnsi="Times New Roman"/>
          <w:sz w:val="18"/>
          <w:szCs w:val="18"/>
        </w:rPr>
      </w:pPr>
      <w:r w:rsidRPr="00E0587B">
        <w:rPr>
          <w:rFonts w:ascii="Times New Roman" w:hAnsi="Times New Roman"/>
          <w:sz w:val="18"/>
          <w:szCs w:val="18"/>
        </w:rPr>
        <w:t xml:space="preserve">Docs:  </w:t>
      </w:r>
      <w:hyperlink r:id="rId18" w:anchor="container_index" w:history="1">
        <w:r w:rsidRPr="00E0587B">
          <w:rPr>
            <w:rStyle w:val="Hyperlink"/>
            <w:rFonts w:ascii="Times New Roman" w:hAnsi="Times New Roman"/>
            <w:color w:val="auto"/>
            <w:sz w:val="18"/>
            <w:szCs w:val="18"/>
          </w:rPr>
          <w:t>https://console.bluemix.net/docs/containers/container_index.html#container_index</w:t>
        </w:r>
      </w:hyperlink>
    </w:p>
    <w:p w14:paraId="62460D60" w14:textId="77777777" w:rsidR="00327C3A" w:rsidRPr="00327C3A" w:rsidRDefault="00327C3A" w:rsidP="00E84E41">
      <w:pPr>
        <w:pStyle w:val="ListParagraph"/>
        <w:rPr>
          <w:color w:val="E4AF0A"/>
        </w:rPr>
      </w:pPr>
    </w:p>
    <w:p w14:paraId="45B6892F" w14:textId="77777777" w:rsidR="00896D5A" w:rsidRPr="00896D5A" w:rsidRDefault="00896D5A" w:rsidP="00896D5A">
      <w:pPr>
        <w:rPr>
          <w:lang w:val="en-US" w:eastAsia="en-US"/>
        </w:rPr>
      </w:pPr>
    </w:p>
    <w:sectPr w:rsidR="00896D5A" w:rsidRPr="00896D5A" w:rsidSect="008339C1">
      <w:headerReference w:type="default" r:id="rId19"/>
      <w:pgSz w:w="12240" w:h="15840" w:code="1"/>
      <w:pgMar w:top="720" w:right="1440" w:bottom="720" w:left="1440" w:header="288" w:footer="288" w:gutter="0"/>
      <w:cols w:space="720"/>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886F51" w14:textId="77777777" w:rsidR="008C55B4" w:rsidRDefault="008C55B4">
      <w:r>
        <w:separator/>
      </w:r>
    </w:p>
  </w:endnote>
  <w:endnote w:type="continuationSeparator" w:id="0">
    <w:p w14:paraId="49C75907" w14:textId="77777777" w:rsidR="008C55B4" w:rsidRDefault="008C55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OpenSymbol">
    <w:altName w:val="Symbol"/>
    <w:charset w:val="00"/>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DejaVu Sans">
    <w:charset w:val="00"/>
    <w:family w:val="swiss"/>
    <w:pitch w:val="variable"/>
    <w:sig w:usb0="E7002EFF" w:usb1="D200FDFF" w:usb2="0A246029" w:usb3="00000000" w:csb0="000001FF" w:csb1="00000000"/>
  </w:font>
  <w:font w:name="Helvetica Neue Light">
    <w:altName w:val="Microsoft YaHei"/>
    <w:panose1 w:val="02000403000000020004"/>
    <w:charset w:val="00"/>
    <w:family w:val="auto"/>
    <w:pitch w:val="variable"/>
    <w:sig w:usb0="00000001" w:usb1="5000205B" w:usb2="00000002" w:usb3="00000000" w:csb0="00000007" w:csb1="00000000"/>
  </w:font>
  <w:font w:name="Helvetica Neue Bold Condensed">
    <w:altName w:val="Helvetica Neue"/>
    <w:charset w:val="00"/>
    <w:family w:val="auto"/>
    <w:pitch w:val="variable"/>
    <w:sig w:usb0="A00002FF" w:usb1="5000205A"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Neue Medium">
    <w:panose1 w:val="020B0604020202020204"/>
    <w:charset w:val="00"/>
    <w:family w:val="auto"/>
    <w:pitch w:val="variable"/>
    <w:sig w:usb0="A00002FF" w:usb1="5000205B" w:usb2="00000002" w:usb3="00000000" w:csb0="0000009B" w:csb1="00000000"/>
  </w:font>
  <w:font w:name="Helv">
    <w:panose1 w:val="00000000000000000000"/>
    <w:charset w:val="4D"/>
    <w:family w:val="swiss"/>
    <w:notTrueType/>
    <w:pitch w:val="variable"/>
    <w:sig w:usb0="00000003" w:usb1="00000000" w:usb2="00000000" w:usb3="00000000" w:csb0="00000001" w:csb1="00000000"/>
  </w:font>
  <w:font w:name="Liberation Serif">
    <w:altName w:val="Times New Roman"/>
    <w:charset w:val="00"/>
    <w:family w:val="roman"/>
    <w:pitch w:val="variable"/>
    <w:sig w:usb0="A00002AF" w:usb1="500078FB" w:usb2="00000000" w:usb3="00000000" w:csb0="0000009F" w:csb1="00000000"/>
  </w:font>
  <w:font w:name="WT Serif J">
    <w:charset w:val="00"/>
    <w:family w:val="auto"/>
    <w:pitch w:val="variable"/>
  </w:font>
  <w:font w:name="Lohit Devanagari">
    <w:altName w:val="Times New Roman"/>
    <w:charset w:val="00"/>
    <w:family w:val="auto"/>
    <w:pitch w:val="default"/>
  </w:font>
  <w:font w:name="Liberation Sans">
    <w:altName w:val="Arial"/>
    <w:charset w:val="00"/>
    <w:family w:val="swiss"/>
    <w:pitch w:val="variable"/>
    <w:sig w:usb0="A00002AF" w:usb1="500078FB"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Menlo">
    <w:panose1 w:val="020B0609030804020204"/>
    <w:charset w:val="00"/>
    <w:family w:val="auto"/>
    <w:pitch w:val="variable"/>
    <w:sig w:usb0="E60022FF" w:usb1="D200F9FB" w:usb2="02000028" w:usb3="00000000" w:csb0="000001D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5418243"/>
      <w:docPartObj>
        <w:docPartGallery w:val="Page Numbers (Bottom of Page)"/>
        <w:docPartUnique/>
      </w:docPartObj>
    </w:sdtPr>
    <w:sdtEndPr>
      <w:rPr>
        <w:noProof/>
      </w:rPr>
    </w:sdtEndPr>
    <w:sdtContent>
      <w:p w14:paraId="5B1F65E5" w14:textId="77777777" w:rsidR="000D70C4" w:rsidRDefault="000D70C4">
        <w:pPr>
          <w:pStyle w:val="Footer"/>
        </w:pPr>
      </w:p>
      <w:p w14:paraId="5B5AFCCD" w14:textId="6D8B88F6" w:rsidR="00467157" w:rsidRDefault="00467157">
        <w:pPr>
          <w:pStyle w:val="Footer"/>
        </w:pPr>
        <w:r w:rsidRPr="00211029">
          <w:rPr>
            <w:rFonts w:cs="Arial"/>
            <w:b/>
            <w:sz w:val="18"/>
          </w:rPr>
          <w:fldChar w:fldCharType="begin"/>
        </w:r>
        <w:r w:rsidRPr="00211029">
          <w:rPr>
            <w:rFonts w:cs="Arial"/>
            <w:b/>
            <w:sz w:val="18"/>
          </w:rPr>
          <w:instrText xml:space="preserve"> PAGE   \* MERGEFORMAT </w:instrText>
        </w:r>
        <w:r w:rsidRPr="00211029">
          <w:rPr>
            <w:rFonts w:cs="Arial"/>
            <w:b/>
            <w:sz w:val="18"/>
          </w:rPr>
          <w:fldChar w:fldCharType="separate"/>
        </w:r>
        <w:r w:rsidR="00E47300">
          <w:rPr>
            <w:rFonts w:cs="Arial"/>
            <w:b/>
            <w:noProof/>
            <w:sz w:val="18"/>
          </w:rPr>
          <w:t>2</w:t>
        </w:r>
        <w:r w:rsidRPr="00211029">
          <w:rPr>
            <w:rFonts w:cs="Arial"/>
            <w:b/>
            <w:noProof/>
            <w:sz w:val="18"/>
          </w:rPr>
          <w:fldChar w:fldCharType="end"/>
        </w:r>
        <w:r>
          <w:rPr>
            <w:rFonts w:cs="Arial"/>
            <w:b/>
            <w:noProof/>
            <w:sz w:val="18"/>
          </w:rPr>
          <w:tab/>
        </w:r>
        <w:r>
          <w:rPr>
            <w:rFonts w:cs="Arial"/>
            <w:b/>
            <w:noProof/>
            <w:sz w:val="18"/>
          </w:rPr>
          <w:tab/>
        </w:r>
        <w:r w:rsidRPr="00FD3C62">
          <w:rPr>
            <w:b/>
            <w:i/>
            <w:sz w:val="16"/>
            <w:szCs w:val="16"/>
          </w:rPr>
          <w:t>Copyright IBM Corporation 201</w:t>
        </w:r>
        <w:r w:rsidR="00D46125">
          <w:rPr>
            <w:b/>
            <w:i/>
            <w:sz w:val="16"/>
            <w:szCs w:val="16"/>
          </w:rPr>
          <w:t>8</w:t>
        </w:r>
        <w:r w:rsidRPr="00FD3C62">
          <w:rPr>
            <w:b/>
            <w:i/>
            <w:sz w:val="16"/>
            <w:szCs w:val="16"/>
          </w:rPr>
          <w:t>. All rights reserved.</w:t>
        </w:r>
      </w:p>
    </w:sdtContent>
  </w:sdt>
  <w:p w14:paraId="5A4DD440" w14:textId="77777777" w:rsidR="00467157" w:rsidRDefault="0046715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42FD1" w14:textId="128926D7" w:rsidR="00467157" w:rsidRDefault="00467157">
    <w:pPr>
      <w:pStyle w:val="Footer"/>
    </w:pPr>
    <w:r>
      <w:rPr>
        <w:b/>
        <w:i/>
        <w:sz w:val="16"/>
        <w:szCs w:val="16"/>
      </w:rPr>
      <w:tab/>
    </w:r>
    <w:r>
      <w:rPr>
        <w:b/>
        <w:i/>
        <w:sz w:val="16"/>
        <w:szCs w:val="16"/>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644DD4" w14:textId="77777777" w:rsidR="008C55B4" w:rsidRDefault="008C55B4">
      <w:r>
        <w:separator/>
      </w:r>
    </w:p>
  </w:footnote>
  <w:footnote w:type="continuationSeparator" w:id="0">
    <w:p w14:paraId="18CCA59B" w14:textId="77777777" w:rsidR="008C55B4" w:rsidRDefault="008C55B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90B4E" w14:textId="2C12703D" w:rsidR="00467157" w:rsidRDefault="00467157">
    <w:pPr>
      <w:pStyle w:val="Header"/>
    </w:pPr>
    <w:r>
      <w:rPr>
        <w:noProof/>
        <w:lang w:val="en-GB" w:eastAsia="en-GB"/>
      </w:rPr>
      <w:drawing>
        <wp:anchor distT="0" distB="0" distL="114300" distR="114300" simplePos="0" relativeHeight="251658240" behindDoc="0" locked="0" layoutInCell="1" allowOverlap="1" wp14:anchorId="5CDAE778" wp14:editId="6D861431">
          <wp:simplePos x="0" y="0"/>
          <wp:positionH relativeFrom="column">
            <wp:posOffset>5388610</wp:posOffset>
          </wp:positionH>
          <wp:positionV relativeFrom="margin">
            <wp:posOffset>-160655</wp:posOffset>
          </wp:positionV>
          <wp:extent cx="1077595" cy="4572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7595" cy="457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57216" behindDoc="0" locked="0" layoutInCell="1" allowOverlap="1" wp14:anchorId="54EED7A9" wp14:editId="70305E93">
              <wp:simplePos x="0" y="0"/>
              <wp:positionH relativeFrom="column">
                <wp:posOffset>-970915</wp:posOffset>
              </wp:positionH>
              <wp:positionV relativeFrom="page">
                <wp:posOffset>5715</wp:posOffset>
              </wp:positionV>
              <wp:extent cx="7917180" cy="1000125"/>
              <wp:effectExtent l="0" t="0" r="33020" b="1587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7180" cy="1000125"/>
                      </a:xfrm>
                      <a:prstGeom prst="rect">
                        <a:avLst/>
                      </a:prstGeom>
                      <a:solidFill>
                        <a:srgbClr val="4BACC6"/>
                      </a:solidFill>
                      <a:ln w="9017" cap="sq">
                        <a:solidFill>
                          <a:srgbClr val="31849B"/>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xmlns:a14="http://schemas.microsoft.com/office/drawing/2010/main" xmlns:pic="http://schemas.openxmlformats.org/drawingml/2006/picture" xmlns:a="http://schemas.openxmlformats.org/drawingml/2006/main">
          <w:pict>
            <v:rect id="Rectangle 4" style="position:absolute;margin-left:-76.45pt;margin-top:.45pt;width:623.4pt;height:78.7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middle" o:spid="_x0000_s1026" fillcolor="#4bacc6" strokecolor="#31849b" strokeweight=".71pt" w14:anchorId="34182A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">
              <v:stroke endcap="square"/>
              <w10:wrap anchory="page"/>
            </v:rect>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62" w:type="dxa"/>
      <w:tblLook w:val="04A0" w:firstRow="1" w:lastRow="0" w:firstColumn="1" w:lastColumn="0" w:noHBand="0" w:noVBand="1"/>
    </w:tblPr>
    <w:tblGrid>
      <w:gridCol w:w="3354"/>
      <w:gridCol w:w="3192"/>
      <w:gridCol w:w="3192"/>
    </w:tblGrid>
    <w:tr w:rsidR="00777CF1" w:rsidRPr="00B17093" w14:paraId="29C48699" w14:textId="77777777" w:rsidTr="00211029">
      <w:tc>
        <w:tcPr>
          <w:tcW w:w="3354" w:type="dxa"/>
          <w:shd w:val="clear" w:color="auto" w:fill="auto"/>
        </w:tcPr>
        <w:p w14:paraId="7A0AA8AE" w14:textId="36B25F99" w:rsidR="00467157" w:rsidRDefault="00467157" w:rsidP="00467157">
          <w:pPr>
            <w:pStyle w:val="Header"/>
          </w:pPr>
          <w:r w:rsidRPr="00164FE6">
            <w:rPr>
              <w:noProof/>
            </w:rPr>
            <w:t xml:space="preserve"> </w:t>
          </w:r>
          <w:r w:rsidR="002A493A">
            <w:rPr>
              <w:noProof/>
              <w:lang w:val="en-GB" w:eastAsia="en-GB"/>
            </w:rPr>
            <w:drawing>
              <wp:inline distT="0" distB="0" distL="0" distR="0" wp14:anchorId="740A4DDD" wp14:editId="6DA5C319">
                <wp:extent cx="1271016" cy="115214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p-cloudcert-bluemix.png"/>
                        <pic:cNvPicPr/>
                      </pic:nvPicPr>
                      <pic:blipFill>
                        <a:blip r:embed="rId1">
                          <a:extLst>
                            <a:ext uri="{28A0092B-C50C-407E-A947-70E740481C1C}">
                              <a14:useLocalDpi xmlns:a14="http://schemas.microsoft.com/office/drawing/2010/main" val="0"/>
                            </a:ext>
                          </a:extLst>
                        </a:blip>
                        <a:stretch>
                          <a:fillRect/>
                        </a:stretch>
                      </pic:blipFill>
                      <pic:spPr>
                        <a:xfrm>
                          <a:off x="0" y="0"/>
                          <a:ext cx="1271016" cy="1152144"/>
                        </a:xfrm>
                        <a:prstGeom prst="rect">
                          <a:avLst/>
                        </a:prstGeom>
                      </pic:spPr>
                    </pic:pic>
                  </a:graphicData>
                </a:graphic>
              </wp:inline>
            </w:drawing>
          </w:r>
        </w:p>
        <w:p w14:paraId="05F606BD" w14:textId="77777777" w:rsidR="00467157" w:rsidRPr="00B17093" w:rsidRDefault="00467157" w:rsidP="00467157">
          <w:pPr>
            <w:pStyle w:val="Header"/>
          </w:pPr>
        </w:p>
      </w:tc>
      <w:tc>
        <w:tcPr>
          <w:tcW w:w="3192" w:type="dxa"/>
          <w:shd w:val="clear" w:color="auto" w:fill="auto"/>
        </w:tcPr>
        <w:p w14:paraId="4A6D26F3" w14:textId="77777777" w:rsidR="00467157" w:rsidRPr="00B17093" w:rsidRDefault="00467157" w:rsidP="00467157">
          <w:pPr>
            <w:pStyle w:val="Header"/>
          </w:pPr>
        </w:p>
      </w:tc>
      <w:tc>
        <w:tcPr>
          <w:tcW w:w="3192" w:type="dxa"/>
          <w:shd w:val="clear" w:color="auto" w:fill="auto"/>
          <w:vAlign w:val="center"/>
        </w:tcPr>
        <w:p w14:paraId="587C0B26" w14:textId="77777777" w:rsidR="00467157" w:rsidRPr="00B17093" w:rsidRDefault="00467157" w:rsidP="00467157">
          <w:pPr>
            <w:pStyle w:val="Header"/>
          </w:pPr>
          <w:r>
            <w:rPr>
              <w:noProof/>
              <w:lang w:val="en-GB" w:eastAsia="en-GB"/>
            </w:rPr>
            <w:drawing>
              <wp:anchor distT="0" distB="0" distL="114300" distR="114300" simplePos="0" relativeHeight="251656192" behindDoc="0" locked="0" layoutInCell="1" allowOverlap="1" wp14:anchorId="033AEDF4" wp14:editId="06C7545B">
                <wp:simplePos x="0" y="0"/>
                <wp:positionH relativeFrom="column">
                  <wp:posOffset>1207770</wp:posOffset>
                </wp:positionH>
                <wp:positionV relativeFrom="margin">
                  <wp:posOffset>-145415</wp:posOffset>
                </wp:positionV>
                <wp:extent cx="1077595" cy="457200"/>
                <wp:effectExtent l="0" t="0" r="825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77595" cy="457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bl>
  <w:p w14:paraId="6EEEAF53" w14:textId="77777777" w:rsidR="00467157" w:rsidRDefault="00467157" w:rsidP="00211029">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20A3C" w14:textId="77777777" w:rsidR="00A65618" w:rsidRPr="00A65618" w:rsidRDefault="00467157" w:rsidP="00A65618">
    <w:pPr>
      <w:pStyle w:val="p1"/>
      <w:rPr>
        <w:rFonts w:ascii="Helvetica Neue" w:hAnsi="Helvetica Neue" w:cs="Times New Roman"/>
        <w:color w:val="454545"/>
        <w:sz w:val="18"/>
        <w:szCs w:val="18"/>
        <w:lang w:val="en-GB" w:eastAsia="en-GB"/>
      </w:rPr>
    </w:pPr>
    <w:r>
      <w:rPr>
        <w:rFonts w:cs="Arial"/>
        <w:b/>
        <w:sz w:val="18"/>
      </w:rPr>
      <w:t xml:space="preserve">Lab: </w:t>
    </w:r>
    <w:r w:rsidR="00A65618" w:rsidRPr="00A65618">
      <w:rPr>
        <w:rFonts w:ascii="Helvetica Neue" w:hAnsi="Helvetica Neue" w:cs="Times New Roman"/>
        <w:color w:val="454545"/>
        <w:sz w:val="18"/>
        <w:szCs w:val="18"/>
        <w:lang w:val="en-GB" w:eastAsia="en-GB"/>
      </w:rPr>
      <w:t> </w:t>
    </w:r>
    <w:r w:rsidR="00A65618" w:rsidRPr="00A65618">
      <w:rPr>
        <w:rFonts w:ascii="Helvetica Neue" w:hAnsi="Helvetica Neue" w:cs="Times New Roman"/>
        <w:b/>
        <w:bCs/>
        <w:color w:val="454545"/>
        <w:sz w:val="18"/>
        <w:szCs w:val="18"/>
        <w:lang w:val="en-GB" w:eastAsia="en-GB"/>
      </w:rPr>
      <w:t>Deploy a scalable WordPress implementation on a Kubernetes cluster</w:t>
    </w:r>
  </w:p>
  <w:p w14:paraId="74C554D4" w14:textId="24818101" w:rsidR="00467157" w:rsidRDefault="00467157">
    <w:pPr>
      <w:pStyle w:val="Header"/>
      <w:rPr>
        <w:rFonts w:cs="Arial"/>
        <w:b/>
        <w:sz w:val="18"/>
      </w:rPr>
    </w:pPr>
  </w:p>
  <w:p w14:paraId="4F100DF0" w14:textId="77777777" w:rsidR="00467157" w:rsidRPr="00211029" w:rsidRDefault="00467157">
    <w:pPr>
      <w:pStyle w:val="Header"/>
      <w:rPr>
        <w:rFonts w:cs="Arial"/>
        <w:b/>
        <w:sz w:val="1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
    <w:lvl w:ilvl="0">
      <w:start w:val="1"/>
      <w:numFmt w:val="bullet"/>
      <w:lvlText w:val=""/>
      <w:lvlJc w:val="left"/>
      <w:pPr>
        <w:tabs>
          <w:tab w:val="num" w:pos="720"/>
        </w:tabs>
        <w:ind w:left="720" w:hanging="360"/>
      </w:pPr>
      <w:rPr>
        <w:rFonts w:ascii="Symbol" w:hAnsi="Symbol" w:cs="OpenSymbol"/>
      </w:rPr>
    </w:lvl>
  </w:abstractNum>
  <w:abstractNum w:abstractNumId="1">
    <w:nsid w:val="00000003"/>
    <w:multiLevelType w:val="multilevel"/>
    <w:tmpl w:val="00000003"/>
    <w:name w:val="WW8Num4"/>
    <w:lvl w:ilvl="0">
      <w:start w:val="1"/>
      <w:numFmt w:val="bullet"/>
      <w:lvlText w:val=""/>
      <w:lvlJc w:val="left"/>
      <w:pPr>
        <w:tabs>
          <w:tab w:val="num" w:pos="720"/>
        </w:tabs>
        <w:ind w:left="720" w:hanging="360"/>
      </w:pPr>
      <w:rPr>
        <w:rFonts w:ascii="Symbol" w:hAnsi="Symbol" w:cs="Times New Roman"/>
        <w:b/>
        <w:sz w:val="20"/>
        <w:szCs w:val="20"/>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Times New Roman"/>
        <w:b/>
        <w:sz w:val="20"/>
        <w:szCs w:val="20"/>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Times New Roman"/>
        <w:b/>
        <w:sz w:val="20"/>
        <w:szCs w:val="20"/>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4"/>
    <w:multiLevelType w:val="multilevel"/>
    <w:tmpl w:val="00000004"/>
    <w:name w:val="WW8Num7"/>
    <w:lvl w:ilvl="0">
      <w:start w:val="1"/>
      <w:numFmt w:val="decimal"/>
      <w:lvlText w:val="Step %1"/>
      <w:lvlJc w:val="left"/>
      <w:pPr>
        <w:tabs>
          <w:tab w:val="num" w:pos="936"/>
        </w:tabs>
        <w:ind w:left="936" w:hanging="936"/>
      </w:pPr>
      <w:rPr>
        <w:rFonts w:ascii="Times New Roman" w:hAnsi="Times New Roman" w:cs="Times New Roman"/>
        <w:b/>
        <w:sz w:val="20"/>
        <w:szCs w:val="20"/>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
    <w:nsid w:val="00000005"/>
    <w:multiLevelType w:val="multilevel"/>
    <w:tmpl w:val="89982F5A"/>
    <w:name w:val="WW8Num8"/>
    <w:lvl w:ilvl="0">
      <w:start w:val="1"/>
      <w:numFmt w:val="decimal"/>
      <w:lvlText w:val="Step %1"/>
      <w:lvlJc w:val="left"/>
      <w:pPr>
        <w:tabs>
          <w:tab w:val="num" w:pos="1206"/>
        </w:tabs>
        <w:ind w:left="1206" w:hanging="936"/>
      </w:pPr>
      <w:rPr>
        <w:rFonts w:ascii="Times New Roman" w:hAnsi="Times New Roman" w:cs="Times New Roman" w:hint="default"/>
        <w:b/>
        <w:i w:val="0"/>
        <w:sz w:val="20"/>
      </w:rPr>
    </w:lvl>
    <w:lvl w:ilvl="1">
      <w:start w:val="1"/>
      <w:numFmt w:val="lowerLetter"/>
      <w:lvlText w:val="%2."/>
      <w:lvlJc w:val="left"/>
      <w:pPr>
        <w:tabs>
          <w:tab w:val="num" w:pos="1710"/>
        </w:tabs>
        <w:ind w:left="1710" w:hanging="360"/>
      </w:pPr>
    </w:lvl>
    <w:lvl w:ilvl="2">
      <w:start w:val="1"/>
      <w:numFmt w:val="lowerRoman"/>
      <w:lvlText w:val="%3."/>
      <w:lvlJc w:val="left"/>
      <w:pPr>
        <w:tabs>
          <w:tab w:val="num" w:pos="2430"/>
        </w:tabs>
        <w:ind w:left="2430" w:hanging="180"/>
      </w:pPr>
    </w:lvl>
    <w:lvl w:ilvl="3">
      <w:start w:val="1"/>
      <w:numFmt w:val="decimal"/>
      <w:lvlText w:val="%4."/>
      <w:lvlJc w:val="left"/>
      <w:pPr>
        <w:tabs>
          <w:tab w:val="num" w:pos="3150"/>
        </w:tabs>
        <w:ind w:left="3150" w:hanging="360"/>
      </w:pPr>
    </w:lvl>
    <w:lvl w:ilvl="4">
      <w:start w:val="1"/>
      <w:numFmt w:val="lowerLetter"/>
      <w:lvlText w:val="%5."/>
      <w:lvlJc w:val="left"/>
      <w:pPr>
        <w:tabs>
          <w:tab w:val="num" w:pos="3870"/>
        </w:tabs>
        <w:ind w:left="3870" w:hanging="360"/>
      </w:pPr>
    </w:lvl>
    <w:lvl w:ilvl="5">
      <w:start w:val="1"/>
      <w:numFmt w:val="lowerRoman"/>
      <w:lvlText w:val="%6."/>
      <w:lvlJc w:val="left"/>
      <w:pPr>
        <w:tabs>
          <w:tab w:val="num" w:pos="4590"/>
        </w:tabs>
        <w:ind w:left="4590" w:hanging="180"/>
      </w:pPr>
    </w:lvl>
    <w:lvl w:ilvl="6">
      <w:start w:val="1"/>
      <w:numFmt w:val="decimal"/>
      <w:lvlText w:val="%7."/>
      <w:lvlJc w:val="left"/>
      <w:pPr>
        <w:tabs>
          <w:tab w:val="num" w:pos="5310"/>
        </w:tabs>
        <w:ind w:left="5310" w:hanging="360"/>
      </w:pPr>
    </w:lvl>
    <w:lvl w:ilvl="7">
      <w:start w:val="1"/>
      <w:numFmt w:val="lowerLetter"/>
      <w:lvlText w:val="%8."/>
      <w:lvlJc w:val="left"/>
      <w:pPr>
        <w:tabs>
          <w:tab w:val="num" w:pos="6030"/>
        </w:tabs>
        <w:ind w:left="6030" w:hanging="360"/>
      </w:pPr>
    </w:lvl>
    <w:lvl w:ilvl="8">
      <w:start w:val="1"/>
      <w:numFmt w:val="lowerRoman"/>
      <w:lvlText w:val="%9."/>
      <w:lvlJc w:val="left"/>
      <w:pPr>
        <w:tabs>
          <w:tab w:val="num" w:pos="6750"/>
        </w:tabs>
        <w:ind w:left="6750" w:hanging="180"/>
      </w:pPr>
    </w:lvl>
  </w:abstractNum>
  <w:abstractNum w:abstractNumId="4">
    <w:nsid w:val="00000006"/>
    <w:multiLevelType w:val="multilevel"/>
    <w:tmpl w:val="00000006"/>
    <w:name w:val="WW8Num9"/>
    <w:lvl w:ilvl="0">
      <w:start w:val="1"/>
      <w:numFmt w:val="decimal"/>
      <w:lvlText w:val="Step %1"/>
      <w:lvlJc w:val="left"/>
      <w:pPr>
        <w:tabs>
          <w:tab w:val="num" w:pos="936"/>
        </w:tabs>
        <w:ind w:left="936" w:hanging="936"/>
      </w:pPr>
      <w:rPr>
        <w:rFonts w:ascii="Times New Roman" w:hAnsi="Times New Roman" w:cs="Times New Roman"/>
        <w:b/>
        <w:sz w:val="20"/>
        <w:szCs w:val="20"/>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5">
    <w:nsid w:val="00000007"/>
    <w:multiLevelType w:val="multilevel"/>
    <w:tmpl w:val="00000007"/>
    <w:name w:val="WW8Num10"/>
    <w:lvl w:ilvl="0">
      <w:start w:val="1"/>
      <w:numFmt w:val="decimal"/>
      <w:lvlText w:val="Step %1"/>
      <w:lvlJc w:val="left"/>
      <w:pPr>
        <w:tabs>
          <w:tab w:val="num" w:pos="936"/>
        </w:tabs>
        <w:ind w:left="936" w:hanging="936"/>
      </w:pPr>
      <w:rPr>
        <w:rFonts w:ascii="Times New Roman" w:hAnsi="Times New Roman" w:cs="Times New Roman"/>
        <w:b/>
        <w:sz w:val="20"/>
        <w:szCs w:val="20"/>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6">
    <w:nsid w:val="00000008"/>
    <w:multiLevelType w:val="multilevel"/>
    <w:tmpl w:val="00000008"/>
    <w:name w:val="WW8Num11"/>
    <w:lvl w:ilvl="0">
      <w:start w:val="1"/>
      <w:numFmt w:val="decimal"/>
      <w:lvlText w:val="Step %1"/>
      <w:lvlJc w:val="left"/>
      <w:pPr>
        <w:tabs>
          <w:tab w:val="num" w:pos="936"/>
        </w:tabs>
        <w:ind w:left="936" w:hanging="936"/>
      </w:pPr>
      <w:rPr>
        <w:rFonts w:ascii="Times New Roman" w:hAnsi="Times New Roman" w:cs="Times New Roman"/>
        <w:b/>
        <w:sz w:val="20"/>
        <w:szCs w:val="20"/>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7">
    <w:nsid w:val="00000009"/>
    <w:multiLevelType w:val="multilevel"/>
    <w:tmpl w:val="00000009"/>
    <w:name w:val="WW8Num12"/>
    <w:lvl w:ilvl="0">
      <w:start w:val="1"/>
      <w:numFmt w:val="decimal"/>
      <w:lvlText w:val="Step %1"/>
      <w:lvlJc w:val="left"/>
      <w:pPr>
        <w:tabs>
          <w:tab w:val="num" w:pos="936"/>
        </w:tabs>
        <w:ind w:left="936" w:hanging="936"/>
      </w:pPr>
      <w:rPr>
        <w:rFonts w:ascii="Times New Roman" w:hAnsi="Times New Roman" w:cs="Times New Roman"/>
        <w:b/>
        <w:sz w:val="20"/>
        <w:szCs w:val="20"/>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8">
    <w:nsid w:val="0000000A"/>
    <w:multiLevelType w:val="multilevel"/>
    <w:tmpl w:val="0000000A"/>
    <w:name w:val="WW8Num13"/>
    <w:lvl w:ilvl="0">
      <w:start w:val="1"/>
      <w:numFmt w:val="decimal"/>
      <w:lvlText w:val="Step %1"/>
      <w:lvlJc w:val="left"/>
      <w:pPr>
        <w:tabs>
          <w:tab w:val="num" w:pos="936"/>
        </w:tabs>
        <w:ind w:left="936" w:hanging="936"/>
      </w:pPr>
      <w:rPr>
        <w:rFonts w:ascii="Times New Roman" w:hAnsi="Times New Roman" w:cs="Times New Roman"/>
        <w:b/>
        <w:sz w:val="20"/>
        <w:szCs w:val="20"/>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9">
    <w:nsid w:val="0000000B"/>
    <w:multiLevelType w:val="multilevel"/>
    <w:tmpl w:val="0000000B"/>
    <w:name w:val="WW8Num14"/>
    <w:lvl w:ilvl="0">
      <w:start w:val="1"/>
      <w:numFmt w:val="decimal"/>
      <w:lvlText w:val="Step %1"/>
      <w:lvlJc w:val="left"/>
      <w:pPr>
        <w:tabs>
          <w:tab w:val="num" w:pos="936"/>
        </w:tabs>
        <w:ind w:left="936" w:hanging="936"/>
      </w:pPr>
      <w:rPr>
        <w:rFonts w:ascii="Times New Roman" w:hAnsi="Times New Roman" w:cs="Times New Roman"/>
        <w:b/>
        <w:sz w:val="20"/>
        <w:szCs w:val="20"/>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0">
    <w:nsid w:val="0000000C"/>
    <w:multiLevelType w:val="singleLevel"/>
    <w:tmpl w:val="0000000C"/>
    <w:name w:val="WW8Num16"/>
    <w:lvl w:ilvl="0">
      <w:start w:val="1"/>
      <w:numFmt w:val="bullet"/>
      <w:lvlText w:val=""/>
      <w:lvlJc w:val="left"/>
      <w:pPr>
        <w:tabs>
          <w:tab w:val="num" w:pos="720"/>
        </w:tabs>
        <w:ind w:left="720" w:hanging="360"/>
      </w:pPr>
      <w:rPr>
        <w:rFonts w:ascii="Symbol" w:hAnsi="Symbol" w:cs="Times New Roman"/>
        <w:b/>
        <w:sz w:val="20"/>
        <w:szCs w:val="20"/>
      </w:rPr>
    </w:lvl>
  </w:abstractNum>
  <w:abstractNum w:abstractNumId="11">
    <w:nsid w:val="0000000D"/>
    <w:multiLevelType w:val="multilevel"/>
    <w:tmpl w:val="0000000D"/>
    <w:name w:val="WW8Num17"/>
    <w:lvl w:ilvl="0">
      <w:start w:val="1"/>
      <w:numFmt w:val="decimal"/>
      <w:lvlText w:val="Step %1"/>
      <w:lvlJc w:val="left"/>
      <w:pPr>
        <w:tabs>
          <w:tab w:val="num" w:pos="936"/>
        </w:tabs>
        <w:ind w:left="936" w:hanging="936"/>
      </w:pPr>
      <w:rPr>
        <w:rFonts w:ascii="Times New Roman" w:hAnsi="Times New Roman" w:cs="Times New Roman"/>
        <w:b/>
        <w:sz w:val="20"/>
        <w:szCs w:val="20"/>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2">
    <w:nsid w:val="035E4CCE"/>
    <w:multiLevelType w:val="hybridMultilevel"/>
    <w:tmpl w:val="7C623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A301422"/>
    <w:multiLevelType w:val="hybridMultilevel"/>
    <w:tmpl w:val="18BA014A"/>
    <w:lvl w:ilvl="0" w:tplc="DBCA5E3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1FE7E55"/>
    <w:multiLevelType w:val="multilevel"/>
    <w:tmpl w:val="CF4AC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C6513E"/>
    <w:multiLevelType w:val="hybridMultilevel"/>
    <w:tmpl w:val="F1BEC8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7DA4A19"/>
    <w:multiLevelType w:val="hybridMultilevel"/>
    <w:tmpl w:val="366C43D2"/>
    <w:lvl w:ilvl="0" w:tplc="6172BC6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C9E195E"/>
    <w:multiLevelType w:val="hybridMultilevel"/>
    <w:tmpl w:val="F5E848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A884C69"/>
    <w:multiLevelType w:val="hybridMultilevel"/>
    <w:tmpl w:val="39E21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9081AF1"/>
    <w:multiLevelType w:val="hybridMultilevel"/>
    <w:tmpl w:val="83BC69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5869CD"/>
    <w:multiLevelType w:val="multilevel"/>
    <w:tmpl w:val="65666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0730FE9"/>
    <w:multiLevelType w:val="hybridMultilevel"/>
    <w:tmpl w:val="0FD0F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EE02627"/>
    <w:multiLevelType w:val="hybridMultilevel"/>
    <w:tmpl w:val="C422E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5"/>
  </w:num>
  <w:num w:numId="3">
    <w:abstractNumId w:val="16"/>
  </w:num>
  <w:num w:numId="4">
    <w:abstractNumId w:val="19"/>
  </w:num>
  <w:num w:numId="5">
    <w:abstractNumId w:val="21"/>
  </w:num>
  <w:num w:numId="6">
    <w:abstractNumId w:val="12"/>
  </w:num>
  <w:num w:numId="7">
    <w:abstractNumId w:val="13"/>
  </w:num>
  <w:num w:numId="8">
    <w:abstractNumId w:val="17"/>
  </w:num>
  <w:num w:numId="9">
    <w:abstractNumId w:val="18"/>
  </w:num>
  <w:num w:numId="10">
    <w:abstractNumId w:val="14"/>
  </w:num>
  <w:num w:numId="11">
    <w:abstractNumId w:val="2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5"/>
  <w:displayBackgroundShape/>
  <w:embedSystemFonts/>
  <w:proofState w:spelling="clean" w:grammar="clean"/>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style="mso-position-vertical-relative:page;v-text-anchor:middle" fillcolor="#c0504d" strokecolor="red">
      <v:fill color="#c0504d" opacity="13107f"/>
      <v:stroke color="red"/>
      <v:shadow on="t" opacity="22936f" origin=",.5" offset="0,23000emu"/>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1BC6"/>
    <w:rsid w:val="00001596"/>
    <w:rsid w:val="00001B58"/>
    <w:rsid w:val="00004015"/>
    <w:rsid w:val="00005AE2"/>
    <w:rsid w:val="000079A0"/>
    <w:rsid w:val="000103F2"/>
    <w:rsid w:val="000133F2"/>
    <w:rsid w:val="00014064"/>
    <w:rsid w:val="00014FD5"/>
    <w:rsid w:val="00015519"/>
    <w:rsid w:val="000167D9"/>
    <w:rsid w:val="00016B99"/>
    <w:rsid w:val="0002088B"/>
    <w:rsid w:val="00021B70"/>
    <w:rsid w:val="0002286F"/>
    <w:rsid w:val="000351BD"/>
    <w:rsid w:val="000368E8"/>
    <w:rsid w:val="000373F1"/>
    <w:rsid w:val="00041AAD"/>
    <w:rsid w:val="0004248A"/>
    <w:rsid w:val="00043AFD"/>
    <w:rsid w:val="000477DB"/>
    <w:rsid w:val="000508C2"/>
    <w:rsid w:val="000555CF"/>
    <w:rsid w:val="00057E3F"/>
    <w:rsid w:val="00060839"/>
    <w:rsid w:val="00061235"/>
    <w:rsid w:val="00072A81"/>
    <w:rsid w:val="000760E0"/>
    <w:rsid w:val="00077364"/>
    <w:rsid w:val="0008614A"/>
    <w:rsid w:val="00090F61"/>
    <w:rsid w:val="00094AD5"/>
    <w:rsid w:val="000A601C"/>
    <w:rsid w:val="000B18F9"/>
    <w:rsid w:val="000B436F"/>
    <w:rsid w:val="000C17B2"/>
    <w:rsid w:val="000C2ED8"/>
    <w:rsid w:val="000C5A51"/>
    <w:rsid w:val="000D26C7"/>
    <w:rsid w:val="000D6BB1"/>
    <w:rsid w:val="000D70C4"/>
    <w:rsid w:val="000E54D9"/>
    <w:rsid w:val="000E688E"/>
    <w:rsid w:val="000F2EB4"/>
    <w:rsid w:val="000F3A3E"/>
    <w:rsid w:val="00101F92"/>
    <w:rsid w:val="00105FDD"/>
    <w:rsid w:val="00112D97"/>
    <w:rsid w:val="00115B75"/>
    <w:rsid w:val="001176E4"/>
    <w:rsid w:val="001204B0"/>
    <w:rsid w:val="0012466C"/>
    <w:rsid w:val="00124D86"/>
    <w:rsid w:val="001268C9"/>
    <w:rsid w:val="00127057"/>
    <w:rsid w:val="001337CB"/>
    <w:rsid w:val="00136D3E"/>
    <w:rsid w:val="00137E7A"/>
    <w:rsid w:val="00137F2E"/>
    <w:rsid w:val="00141E2E"/>
    <w:rsid w:val="00142351"/>
    <w:rsid w:val="001510D3"/>
    <w:rsid w:val="00151AAB"/>
    <w:rsid w:val="001558CA"/>
    <w:rsid w:val="001569FA"/>
    <w:rsid w:val="001628A9"/>
    <w:rsid w:val="001640F2"/>
    <w:rsid w:val="00166B86"/>
    <w:rsid w:val="001677A4"/>
    <w:rsid w:val="00170A16"/>
    <w:rsid w:val="00171635"/>
    <w:rsid w:val="001755A4"/>
    <w:rsid w:val="00176BA8"/>
    <w:rsid w:val="0017748C"/>
    <w:rsid w:val="00177E0C"/>
    <w:rsid w:val="00183657"/>
    <w:rsid w:val="0018555E"/>
    <w:rsid w:val="00187CF2"/>
    <w:rsid w:val="0019078A"/>
    <w:rsid w:val="001928AE"/>
    <w:rsid w:val="00192A36"/>
    <w:rsid w:val="0019425F"/>
    <w:rsid w:val="00195A59"/>
    <w:rsid w:val="00195B78"/>
    <w:rsid w:val="001A1942"/>
    <w:rsid w:val="001A5859"/>
    <w:rsid w:val="001A6A5B"/>
    <w:rsid w:val="001A7392"/>
    <w:rsid w:val="001A7ADA"/>
    <w:rsid w:val="001B017D"/>
    <w:rsid w:val="001B01A4"/>
    <w:rsid w:val="001B0742"/>
    <w:rsid w:val="001B3850"/>
    <w:rsid w:val="001B3D2B"/>
    <w:rsid w:val="001B5DC4"/>
    <w:rsid w:val="001B7661"/>
    <w:rsid w:val="001C0C58"/>
    <w:rsid w:val="001C28BA"/>
    <w:rsid w:val="001C4431"/>
    <w:rsid w:val="001C59A8"/>
    <w:rsid w:val="001C7695"/>
    <w:rsid w:val="001D0212"/>
    <w:rsid w:val="001D4C48"/>
    <w:rsid w:val="001D50E0"/>
    <w:rsid w:val="001D60EE"/>
    <w:rsid w:val="001D66D4"/>
    <w:rsid w:val="001D7FC5"/>
    <w:rsid w:val="001E0481"/>
    <w:rsid w:val="001E13CF"/>
    <w:rsid w:val="001E32A1"/>
    <w:rsid w:val="001E4F88"/>
    <w:rsid w:val="001E5266"/>
    <w:rsid w:val="001F14BA"/>
    <w:rsid w:val="001F20F9"/>
    <w:rsid w:val="001F2783"/>
    <w:rsid w:val="001F39B4"/>
    <w:rsid w:val="001F3B40"/>
    <w:rsid w:val="001F503A"/>
    <w:rsid w:val="001F5762"/>
    <w:rsid w:val="001F6D18"/>
    <w:rsid w:val="00200DCE"/>
    <w:rsid w:val="0020269F"/>
    <w:rsid w:val="00203486"/>
    <w:rsid w:val="00207817"/>
    <w:rsid w:val="00211029"/>
    <w:rsid w:val="00213F7E"/>
    <w:rsid w:val="00217680"/>
    <w:rsid w:val="00217FA5"/>
    <w:rsid w:val="0022324C"/>
    <w:rsid w:val="002239F6"/>
    <w:rsid w:val="002260D8"/>
    <w:rsid w:val="0023428C"/>
    <w:rsid w:val="00234565"/>
    <w:rsid w:val="00234C67"/>
    <w:rsid w:val="00234D7A"/>
    <w:rsid w:val="00235C39"/>
    <w:rsid w:val="00237036"/>
    <w:rsid w:val="00251C35"/>
    <w:rsid w:val="00256933"/>
    <w:rsid w:val="00261A0D"/>
    <w:rsid w:val="00263969"/>
    <w:rsid w:val="00265A4C"/>
    <w:rsid w:val="00266E66"/>
    <w:rsid w:val="00267EAB"/>
    <w:rsid w:val="002700BB"/>
    <w:rsid w:val="002702E9"/>
    <w:rsid w:val="002708EE"/>
    <w:rsid w:val="00275281"/>
    <w:rsid w:val="0027589B"/>
    <w:rsid w:val="002762E8"/>
    <w:rsid w:val="002769B6"/>
    <w:rsid w:val="00277E53"/>
    <w:rsid w:val="00281F85"/>
    <w:rsid w:val="00282252"/>
    <w:rsid w:val="00284427"/>
    <w:rsid w:val="002848A9"/>
    <w:rsid w:val="002851F5"/>
    <w:rsid w:val="00285BC3"/>
    <w:rsid w:val="002866E5"/>
    <w:rsid w:val="00286D3C"/>
    <w:rsid w:val="00290558"/>
    <w:rsid w:val="0029617B"/>
    <w:rsid w:val="00296262"/>
    <w:rsid w:val="00297864"/>
    <w:rsid w:val="002A0D51"/>
    <w:rsid w:val="002A493A"/>
    <w:rsid w:val="002A7A39"/>
    <w:rsid w:val="002A7BB3"/>
    <w:rsid w:val="002B1B70"/>
    <w:rsid w:val="002B2D7A"/>
    <w:rsid w:val="002B6CA7"/>
    <w:rsid w:val="002B75F9"/>
    <w:rsid w:val="002B7710"/>
    <w:rsid w:val="002C30A6"/>
    <w:rsid w:val="002C3E0E"/>
    <w:rsid w:val="002C4FCA"/>
    <w:rsid w:val="002D42F2"/>
    <w:rsid w:val="002D533D"/>
    <w:rsid w:val="002E18D4"/>
    <w:rsid w:val="002E2939"/>
    <w:rsid w:val="002F07A0"/>
    <w:rsid w:val="002F29E7"/>
    <w:rsid w:val="002F34CB"/>
    <w:rsid w:val="002F61B4"/>
    <w:rsid w:val="003030C0"/>
    <w:rsid w:val="00304673"/>
    <w:rsid w:val="00305AC3"/>
    <w:rsid w:val="00306C62"/>
    <w:rsid w:val="003104EE"/>
    <w:rsid w:val="003126ED"/>
    <w:rsid w:val="003139E2"/>
    <w:rsid w:val="00315D58"/>
    <w:rsid w:val="00315D8A"/>
    <w:rsid w:val="00320F1B"/>
    <w:rsid w:val="00321C94"/>
    <w:rsid w:val="00322F62"/>
    <w:rsid w:val="00325F33"/>
    <w:rsid w:val="00327C3A"/>
    <w:rsid w:val="003302C8"/>
    <w:rsid w:val="00331A50"/>
    <w:rsid w:val="003324B7"/>
    <w:rsid w:val="00334CC7"/>
    <w:rsid w:val="00334F6B"/>
    <w:rsid w:val="00335298"/>
    <w:rsid w:val="00336336"/>
    <w:rsid w:val="003366F8"/>
    <w:rsid w:val="00337477"/>
    <w:rsid w:val="00337B77"/>
    <w:rsid w:val="00341BC6"/>
    <w:rsid w:val="00341F80"/>
    <w:rsid w:val="0034577F"/>
    <w:rsid w:val="003525DC"/>
    <w:rsid w:val="003731CE"/>
    <w:rsid w:val="003757C8"/>
    <w:rsid w:val="00384725"/>
    <w:rsid w:val="003847D0"/>
    <w:rsid w:val="0038713E"/>
    <w:rsid w:val="00387EA9"/>
    <w:rsid w:val="00390BE8"/>
    <w:rsid w:val="003923C9"/>
    <w:rsid w:val="003960B3"/>
    <w:rsid w:val="00396FAD"/>
    <w:rsid w:val="003A11AA"/>
    <w:rsid w:val="003A33DE"/>
    <w:rsid w:val="003A5E42"/>
    <w:rsid w:val="003B2262"/>
    <w:rsid w:val="003B39B5"/>
    <w:rsid w:val="003B4846"/>
    <w:rsid w:val="003B67D4"/>
    <w:rsid w:val="003B6B64"/>
    <w:rsid w:val="003B7413"/>
    <w:rsid w:val="003C0C4F"/>
    <w:rsid w:val="003C1694"/>
    <w:rsid w:val="003C3144"/>
    <w:rsid w:val="003C3339"/>
    <w:rsid w:val="003C59B2"/>
    <w:rsid w:val="003D32A7"/>
    <w:rsid w:val="003E0828"/>
    <w:rsid w:val="003E17BF"/>
    <w:rsid w:val="003E2337"/>
    <w:rsid w:val="003E3A81"/>
    <w:rsid w:val="003E5AD4"/>
    <w:rsid w:val="003F2E47"/>
    <w:rsid w:val="003F5B94"/>
    <w:rsid w:val="004028A1"/>
    <w:rsid w:val="00402D6A"/>
    <w:rsid w:val="00403FEB"/>
    <w:rsid w:val="00404A94"/>
    <w:rsid w:val="00406BC2"/>
    <w:rsid w:val="00410D96"/>
    <w:rsid w:val="004131EB"/>
    <w:rsid w:val="00413EDB"/>
    <w:rsid w:val="00414E2A"/>
    <w:rsid w:val="00414F3F"/>
    <w:rsid w:val="0041507A"/>
    <w:rsid w:val="004161A4"/>
    <w:rsid w:val="004201A6"/>
    <w:rsid w:val="00426074"/>
    <w:rsid w:val="004303F1"/>
    <w:rsid w:val="00430F53"/>
    <w:rsid w:val="004350BF"/>
    <w:rsid w:val="0044210F"/>
    <w:rsid w:val="004439DD"/>
    <w:rsid w:val="00443DA8"/>
    <w:rsid w:val="004502D8"/>
    <w:rsid w:val="0046318C"/>
    <w:rsid w:val="00463CA1"/>
    <w:rsid w:val="0046533A"/>
    <w:rsid w:val="004657B4"/>
    <w:rsid w:val="00467157"/>
    <w:rsid w:val="0046738E"/>
    <w:rsid w:val="0047619E"/>
    <w:rsid w:val="00480F0F"/>
    <w:rsid w:val="004838C5"/>
    <w:rsid w:val="004840B7"/>
    <w:rsid w:val="004842C0"/>
    <w:rsid w:val="0049311F"/>
    <w:rsid w:val="00496870"/>
    <w:rsid w:val="0049699D"/>
    <w:rsid w:val="00497527"/>
    <w:rsid w:val="004A3F82"/>
    <w:rsid w:val="004A49C4"/>
    <w:rsid w:val="004A7718"/>
    <w:rsid w:val="004B04F2"/>
    <w:rsid w:val="004B1470"/>
    <w:rsid w:val="004C2860"/>
    <w:rsid w:val="004C50BB"/>
    <w:rsid w:val="004C7C86"/>
    <w:rsid w:val="004C7D7C"/>
    <w:rsid w:val="004D3097"/>
    <w:rsid w:val="004D4FC4"/>
    <w:rsid w:val="004D70AC"/>
    <w:rsid w:val="004E0C9A"/>
    <w:rsid w:val="004E1110"/>
    <w:rsid w:val="004E18A5"/>
    <w:rsid w:val="004E2D3A"/>
    <w:rsid w:val="004E4464"/>
    <w:rsid w:val="004E4F68"/>
    <w:rsid w:val="004E6D21"/>
    <w:rsid w:val="004F07D0"/>
    <w:rsid w:val="004F1FC4"/>
    <w:rsid w:val="004F24E2"/>
    <w:rsid w:val="00500035"/>
    <w:rsid w:val="00502D47"/>
    <w:rsid w:val="00507C2F"/>
    <w:rsid w:val="00510067"/>
    <w:rsid w:val="00514820"/>
    <w:rsid w:val="005206CA"/>
    <w:rsid w:val="00520C3B"/>
    <w:rsid w:val="00521A77"/>
    <w:rsid w:val="00522C51"/>
    <w:rsid w:val="0052424F"/>
    <w:rsid w:val="00524322"/>
    <w:rsid w:val="005304AC"/>
    <w:rsid w:val="00530D77"/>
    <w:rsid w:val="00531818"/>
    <w:rsid w:val="00531AEC"/>
    <w:rsid w:val="00533F71"/>
    <w:rsid w:val="00536403"/>
    <w:rsid w:val="005414EA"/>
    <w:rsid w:val="00542C96"/>
    <w:rsid w:val="00543BF8"/>
    <w:rsid w:val="00560CA6"/>
    <w:rsid w:val="00565A98"/>
    <w:rsid w:val="00566DD8"/>
    <w:rsid w:val="00566E20"/>
    <w:rsid w:val="0056737A"/>
    <w:rsid w:val="005676CC"/>
    <w:rsid w:val="0057276A"/>
    <w:rsid w:val="00572FDB"/>
    <w:rsid w:val="00573F92"/>
    <w:rsid w:val="00574151"/>
    <w:rsid w:val="00574907"/>
    <w:rsid w:val="005762AE"/>
    <w:rsid w:val="00577C8D"/>
    <w:rsid w:val="00581E86"/>
    <w:rsid w:val="00581F53"/>
    <w:rsid w:val="00582826"/>
    <w:rsid w:val="0058527A"/>
    <w:rsid w:val="005864B9"/>
    <w:rsid w:val="00587EAF"/>
    <w:rsid w:val="00594642"/>
    <w:rsid w:val="005A717A"/>
    <w:rsid w:val="005B36CD"/>
    <w:rsid w:val="005B4313"/>
    <w:rsid w:val="005B561F"/>
    <w:rsid w:val="005B766E"/>
    <w:rsid w:val="005C741E"/>
    <w:rsid w:val="005D0564"/>
    <w:rsid w:val="005D0E1C"/>
    <w:rsid w:val="005D248F"/>
    <w:rsid w:val="005D4A12"/>
    <w:rsid w:val="005D54B9"/>
    <w:rsid w:val="005D5F52"/>
    <w:rsid w:val="005D7CDE"/>
    <w:rsid w:val="005E0B76"/>
    <w:rsid w:val="005E0CA3"/>
    <w:rsid w:val="005E19C5"/>
    <w:rsid w:val="005E20F4"/>
    <w:rsid w:val="005E3FB6"/>
    <w:rsid w:val="005E4CFF"/>
    <w:rsid w:val="005E736D"/>
    <w:rsid w:val="005F046E"/>
    <w:rsid w:val="005F1238"/>
    <w:rsid w:val="005F2DB6"/>
    <w:rsid w:val="005F3D70"/>
    <w:rsid w:val="005F60C1"/>
    <w:rsid w:val="005F682E"/>
    <w:rsid w:val="005F7081"/>
    <w:rsid w:val="00601880"/>
    <w:rsid w:val="0060591C"/>
    <w:rsid w:val="00613F27"/>
    <w:rsid w:val="006149DD"/>
    <w:rsid w:val="00622610"/>
    <w:rsid w:val="006244E8"/>
    <w:rsid w:val="0062470F"/>
    <w:rsid w:val="006249FE"/>
    <w:rsid w:val="006263F9"/>
    <w:rsid w:val="0063034C"/>
    <w:rsid w:val="006325C3"/>
    <w:rsid w:val="00632C14"/>
    <w:rsid w:val="00633434"/>
    <w:rsid w:val="00635E59"/>
    <w:rsid w:val="00635FB0"/>
    <w:rsid w:val="00637F04"/>
    <w:rsid w:val="00641035"/>
    <w:rsid w:val="00641CFB"/>
    <w:rsid w:val="00645275"/>
    <w:rsid w:val="00645A59"/>
    <w:rsid w:val="00650D68"/>
    <w:rsid w:val="0065108D"/>
    <w:rsid w:val="00652DA1"/>
    <w:rsid w:val="00656103"/>
    <w:rsid w:val="00656CB6"/>
    <w:rsid w:val="006570AC"/>
    <w:rsid w:val="00660644"/>
    <w:rsid w:val="00660D82"/>
    <w:rsid w:val="00663EC2"/>
    <w:rsid w:val="00665E35"/>
    <w:rsid w:val="00667B2B"/>
    <w:rsid w:val="00671D64"/>
    <w:rsid w:val="00672478"/>
    <w:rsid w:val="0067327E"/>
    <w:rsid w:val="00675A13"/>
    <w:rsid w:val="006762EC"/>
    <w:rsid w:val="0067663D"/>
    <w:rsid w:val="00677C89"/>
    <w:rsid w:val="00680967"/>
    <w:rsid w:val="00681378"/>
    <w:rsid w:val="006816FB"/>
    <w:rsid w:val="00682BC1"/>
    <w:rsid w:val="00683D0D"/>
    <w:rsid w:val="00684B45"/>
    <w:rsid w:val="0068791A"/>
    <w:rsid w:val="006903A2"/>
    <w:rsid w:val="00690AAF"/>
    <w:rsid w:val="00691DA6"/>
    <w:rsid w:val="00693139"/>
    <w:rsid w:val="00694694"/>
    <w:rsid w:val="00695DFD"/>
    <w:rsid w:val="006A0561"/>
    <w:rsid w:val="006A0EAD"/>
    <w:rsid w:val="006A1398"/>
    <w:rsid w:val="006A29BB"/>
    <w:rsid w:val="006A61D0"/>
    <w:rsid w:val="006A65AA"/>
    <w:rsid w:val="006A7A8B"/>
    <w:rsid w:val="006B1FE6"/>
    <w:rsid w:val="006B2E88"/>
    <w:rsid w:val="006B57E1"/>
    <w:rsid w:val="006B7A51"/>
    <w:rsid w:val="006C1DDA"/>
    <w:rsid w:val="006C31FA"/>
    <w:rsid w:val="006C370B"/>
    <w:rsid w:val="006C3DB4"/>
    <w:rsid w:val="006C4511"/>
    <w:rsid w:val="006C4A25"/>
    <w:rsid w:val="006C58E9"/>
    <w:rsid w:val="006C6A71"/>
    <w:rsid w:val="006D05DF"/>
    <w:rsid w:val="006D2EE7"/>
    <w:rsid w:val="006D430D"/>
    <w:rsid w:val="006D4423"/>
    <w:rsid w:val="006D7003"/>
    <w:rsid w:val="006E61ED"/>
    <w:rsid w:val="006E7C01"/>
    <w:rsid w:val="006F178D"/>
    <w:rsid w:val="006F3C51"/>
    <w:rsid w:val="006F672A"/>
    <w:rsid w:val="00702840"/>
    <w:rsid w:val="00702892"/>
    <w:rsid w:val="007043F2"/>
    <w:rsid w:val="0071096C"/>
    <w:rsid w:val="007150D5"/>
    <w:rsid w:val="00715376"/>
    <w:rsid w:val="00725527"/>
    <w:rsid w:val="00727D1C"/>
    <w:rsid w:val="007324EE"/>
    <w:rsid w:val="00735317"/>
    <w:rsid w:val="00737750"/>
    <w:rsid w:val="00740C98"/>
    <w:rsid w:val="00742950"/>
    <w:rsid w:val="00742B3E"/>
    <w:rsid w:val="00744778"/>
    <w:rsid w:val="00745D62"/>
    <w:rsid w:val="00746545"/>
    <w:rsid w:val="00751C20"/>
    <w:rsid w:val="00753AA9"/>
    <w:rsid w:val="00753DDC"/>
    <w:rsid w:val="00754F83"/>
    <w:rsid w:val="007569B1"/>
    <w:rsid w:val="0076622C"/>
    <w:rsid w:val="00767731"/>
    <w:rsid w:val="00767DF6"/>
    <w:rsid w:val="0077140A"/>
    <w:rsid w:val="00774099"/>
    <w:rsid w:val="00777CF1"/>
    <w:rsid w:val="007800E6"/>
    <w:rsid w:val="00781BAD"/>
    <w:rsid w:val="00785103"/>
    <w:rsid w:val="007868EA"/>
    <w:rsid w:val="007873E1"/>
    <w:rsid w:val="00793733"/>
    <w:rsid w:val="00793B3F"/>
    <w:rsid w:val="00794A9A"/>
    <w:rsid w:val="007958D1"/>
    <w:rsid w:val="007A1451"/>
    <w:rsid w:val="007A2978"/>
    <w:rsid w:val="007A3A00"/>
    <w:rsid w:val="007C01F9"/>
    <w:rsid w:val="007C45F5"/>
    <w:rsid w:val="007C4EFB"/>
    <w:rsid w:val="007C5504"/>
    <w:rsid w:val="007D066C"/>
    <w:rsid w:val="007D1DC2"/>
    <w:rsid w:val="007D281E"/>
    <w:rsid w:val="007D7A39"/>
    <w:rsid w:val="007E1085"/>
    <w:rsid w:val="007E1865"/>
    <w:rsid w:val="007E1ADC"/>
    <w:rsid w:val="007E3D49"/>
    <w:rsid w:val="007F0364"/>
    <w:rsid w:val="007F13A5"/>
    <w:rsid w:val="007F5931"/>
    <w:rsid w:val="008026F9"/>
    <w:rsid w:val="008056BB"/>
    <w:rsid w:val="008074BE"/>
    <w:rsid w:val="00810D0D"/>
    <w:rsid w:val="00815059"/>
    <w:rsid w:val="0082201C"/>
    <w:rsid w:val="00822638"/>
    <w:rsid w:val="0082539C"/>
    <w:rsid w:val="00830F5A"/>
    <w:rsid w:val="008339C1"/>
    <w:rsid w:val="00836F38"/>
    <w:rsid w:val="008427B7"/>
    <w:rsid w:val="00842D34"/>
    <w:rsid w:val="00843CAC"/>
    <w:rsid w:val="00847320"/>
    <w:rsid w:val="00852FE3"/>
    <w:rsid w:val="00856267"/>
    <w:rsid w:val="00860472"/>
    <w:rsid w:val="00863164"/>
    <w:rsid w:val="00870401"/>
    <w:rsid w:val="008706F8"/>
    <w:rsid w:val="008733B6"/>
    <w:rsid w:val="008751D2"/>
    <w:rsid w:val="00877C40"/>
    <w:rsid w:val="00877FFB"/>
    <w:rsid w:val="008805EE"/>
    <w:rsid w:val="00881A05"/>
    <w:rsid w:val="00881DC9"/>
    <w:rsid w:val="008837AF"/>
    <w:rsid w:val="008841BF"/>
    <w:rsid w:val="0088591E"/>
    <w:rsid w:val="00885F09"/>
    <w:rsid w:val="00891289"/>
    <w:rsid w:val="00891F42"/>
    <w:rsid w:val="00896625"/>
    <w:rsid w:val="00896D5A"/>
    <w:rsid w:val="00897D38"/>
    <w:rsid w:val="008A0F9D"/>
    <w:rsid w:val="008A2927"/>
    <w:rsid w:val="008A2DDF"/>
    <w:rsid w:val="008A3A6D"/>
    <w:rsid w:val="008A5A56"/>
    <w:rsid w:val="008A5D10"/>
    <w:rsid w:val="008A5DB7"/>
    <w:rsid w:val="008B16B0"/>
    <w:rsid w:val="008B5CC1"/>
    <w:rsid w:val="008C55B4"/>
    <w:rsid w:val="008C7071"/>
    <w:rsid w:val="008C7FF6"/>
    <w:rsid w:val="008D179B"/>
    <w:rsid w:val="008D2FD1"/>
    <w:rsid w:val="008D4E78"/>
    <w:rsid w:val="008E0233"/>
    <w:rsid w:val="008E0915"/>
    <w:rsid w:val="008F0DB4"/>
    <w:rsid w:val="008F445F"/>
    <w:rsid w:val="008F5C1F"/>
    <w:rsid w:val="008F7846"/>
    <w:rsid w:val="0090236B"/>
    <w:rsid w:val="009035ED"/>
    <w:rsid w:val="0090591C"/>
    <w:rsid w:val="00905D0C"/>
    <w:rsid w:val="0090617F"/>
    <w:rsid w:val="00906F5E"/>
    <w:rsid w:val="009113D0"/>
    <w:rsid w:val="00911719"/>
    <w:rsid w:val="00913819"/>
    <w:rsid w:val="009160D8"/>
    <w:rsid w:val="00921037"/>
    <w:rsid w:val="00925136"/>
    <w:rsid w:val="00925D5E"/>
    <w:rsid w:val="00927D8E"/>
    <w:rsid w:val="00930742"/>
    <w:rsid w:val="00941301"/>
    <w:rsid w:val="00944204"/>
    <w:rsid w:val="009443B8"/>
    <w:rsid w:val="00944C0D"/>
    <w:rsid w:val="00945535"/>
    <w:rsid w:val="00947D0A"/>
    <w:rsid w:val="00951500"/>
    <w:rsid w:val="00957E6C"/>
    <w:rsid w:val="009625B4"/>
    <w:rsid w:val="00963FD1"/>
    <w:rsid w:val="00964CB4"/>
    <w:rsid w:val="00964E99"/>
    <w:rsid w:val="00970BE7"/>
    <w:rsid w:val="00971BBA"/>
    <w:rsid w:val="0097203F"/>
    <w:rsid w:val="00972607"/>
    <w:rsid w:val="009757F3"/>
    <w:rsid w:val="00975C0C"/>
    <w:rsid w:val="00977D8E"/>
    <w:rsid w:val="00981ABD"/>
    <w:rsid w:val="00981E21"/>
    <w:rsid w:val="009867E1"/>
    <w:rsid w:val="0098739F"/>
    <w:rsid w:val="009873D3"/>
    <w:rsid w:val="0099049C"/>
    <w:rsid w:val="0099218A"/>
    <w:rsid w:val="00992AC5"/>
    <w:rsid w:val="00993FA3"/>
    <w:rsid w:val="009941D1"/>
    <w:rsid w:val="00995358"/>
    <w:rsid w:val="00997315"/>
    <w:rsid w:val="0099738A"/>
    <w:rsid w:val="009A28B8"/>
    <w:rsid w:val="009A2BC0"/>
    <w:rsid w:val="009A49C9"/>
    <w:rsid w:val="009A4FCE"/>
    <w:rsid w:val="009A5519"/>
    <w:rsid w:val="009A7B21"/>
    <w:rsid w:val="009A7F78"/>
    <w:rsid w:val="009B1FF8"/>
    <w:rsid w:val="009B40D1"/>
    <w:rsid w:val="009C0FE4"/>
    <w:rsid w:val="009C52FB"/>
    <w:rsid w:val="009C67A8"/>
    <w:rsid w:val="009C6BB3"/>
    <w:rsid w:val="009C71E6"/>
    <w:rsid w:val="009C7C70"/>
    <w:rsid w:val="009D0C30"/>
    <w:rsid w:val="009D164F"/>
    <w:rsid w:val="009D1B6F"/>
    <w:rsid w:val="009D4B3A"/>
    <w:rsid w:val="009D4D23"/>
    <w:rsid w:val="009D577F"/>
    <w:rsid w:val="009D59B2"/>
    <w:rsid w:val="009D621D"/>
    <w:rsid w:val="009E0F50"/>
    <w:rsid w:val="009E51AE"/>
    <w:rsid w:val="009E52CC"/>
    <w:rsid w:val="009F1D8C"/>
    <w:rsid w:val="009F3C36"/>
    <w:rsid w:val="009F5F0E"/>
    <w:rsid w:val="009F69E4"/>
    <w:rsid w:val="009F7AA5"/>
    <w:rsid w:val="009F7D6F"/>
    <w:rsid w:val="00A02B3E"/>
    <w:rsid w:val="00A03A28"/>
    <w:rsid w:val="00A05473"/>
    <w:rsid w:val="00A06AA2"/>
    <w:rsid w:val="00A07859"/>
    <w:rsid w:val="00A12867"/>
    <w:rsid w:val="00A14D8C"/>
    <w:rsid w:val="00A25BEF"/>
    <w:rsid w:val="00A26FC8"/>
    <w:rsid w:val="00A27C93"/>
    <w:rsid w:val="00A27F71"/>
    <w:rsid w:val="00A30F4C"/>
    <w:rsid w:val="00A316CF"/>
    <w:rsid w:val="00A36E64"/>
    <w:rsid w:val="00A43CD5"/>
    <w:rsid w:val="00A45C7E"/>
    <w:rsid w:val="00A517C1"/>
    <w:rsid w:val="00A52835"/>
    <w:rsid w:val="00A57E29"/>
    <w:rsid w:val="00A629C8"/>
    <w:rsid w:val="00A65618"/>
    <w:rsid w:val="00A66B63"/>
    <w:rsid w:val="00A66EFE"/>
    <w:rsid w:val="00A67AFE"/>
    <w:rsid w:val="00A7033F"/>
    <w:rsid w:val="00A72AFA"/>
    <w:rsid w:val="00A737C2"/>
    <w:rsid w:val="00A772EA"/>
    <w:rsid w:val="00A7734A"/>
    <w:rsid w:val="00A81B23"/>
    <w:rsid w:val="00A82BA4"/>
    <w:rsid w:val="00A8300F"/>
    <w:rsid w:val="00A849FB"/>
    <w:rsid w:val="00A85235"/>
    <w:rsid w:val="00A92490"/>
    <w:rsid w:val="00A93D77"/>
    <w:rsid w:val="00A94BFF"/>
    <w:rsid w:val="00A95C97"/>
    <w:rsid w:val="00A95ECE"/>
    <w:rsid w:val="00A964E4"/>
    <w:rsid w:val="00AA00FF"/>
    <w:rsid w:val="00AB17D7"/>
    <w:rsid w:val="00AB19D8"/>
    <w:rsid w:val="00AB2621"/>
    <w:rsid w:val="00AB2EAE"/>
    <w:rsid w:val="00AB4381"/>
    <w:rsid w:val="00AB441F"/>
    <w:rsid w:val="00AB4A12"/>
    <w:rsid w:val="00AB4AB2"/>
    <w:rsid w:val="00AB5708"/>
    <w:rsid w:val="00AC0252"/>
    <w:rsid w:val="00AC1862"/>
    <w:rsid w:val="00AC3A37"/>
    <w:rsid w:val="00AC483B"/>
    <w:rsid w:val="00AD427E"/>
    <w:rsid w:val="00AD465D"/>
    <w:rsid w:val="00AD4FEE"/>
    <w:rsid w:val="00AD5724"/>
    <w:rsid w:val="00AE0B3C"/>
    <w:rsid w:val="00AE1CB7"/>
    <w:rsid w:val="00AE1D99"/>
    <w:rsid w:val="00AE1F90"/>
    <w:rsid w:val="00AE356B"/>
    <w:rsid w:val="00AE73DD"/>
    <w:rsid w:val="00AF0C4B"/>
    <w:rsid w:val="00AF7A37"/>
    <w:rsid w:val="00B00795"/>
    <w:rsid w:val="00B04C9F"/>
    <w:rsid w:val="00B0533B"/>
    <w:rsid w:val="00B06C0E"/>
    <w:rsid w:val="00B07682"/>
    <w:rsid w:val="00B109C3"/>
    <w:rsid w:val="00B12DAD"/>
    <w:rsid w:val="00B140DB"/>
    <w:rsid w:val="00B151AB"/>
    <w:rsid w:val="00B16AB6"/>
    <w:rsid w:val="00B17093"/>
    <w:rsid w:val="00B21938"/>
    <w:rsid w:val="00B21D74"/>
    <w:rsid w:val="00B3227E"/>
    <w:rsid w:val="00B33885"/>
    <w:rsid w:val="00B33940"/>
    <w:rsid w:val="00B35E0B"/>
    <w:rsid w:val="00B36EDF"/>
    <w:rsid w:val="00B373D0"/>
    <w:rsid w:val="00B378FF"/>
    <w:rsid w:val="00B40198"/>
    <w:rsid w:val="00B406B2"/>
    <w:rsid w:val="00B42919"/>
    <w:rsid w:val="00B43263"/>
    <w:rsid w:val="00B45FD6"/>
    <w:rsid w:val="00B461F3"/>
    <w:rsid w:val="00B472E7"/>
    <w:rsid w:val="00B5260B"/>
    <w:rsid w:val="00B54345"/>
    <w:rsid w:val="00B56D1A"/>
    <w:rsid w:val="00B57BB9"/>
    <w:rsid w:val="00B6004D"/>
    <w:rsid w:val="00B609C2"/>
    <w:rsid w:val="00B641DF"/>
    <w:rsid w:val="00B64ACD"/>
    <w:rsid w:val="00B65843"/>
    <w:rsid w:val="00B67362"/>
    <w:rsid w:val="00B72F2F"/>
    <w:rsid w:val="00B7527B"/>
    <w:rsid w:val="00B83517"/>
    <w:rsid w:val="00B83A17"/>
    <w:rsid w:val="00B86326"/>
    <w:rsid w:val="00B87380"/>
    <w:rsid w:val="00B977A9"/>
    <w:rsid w:val="00BA037B"/>
    <w:rsid w:val="00BA7A7F"/>
    <w:rsid w:val="00BB11EC"/>
    <w:rsid w:val="00BB2324"/>
    <w:rsid w:val="00BB2745"/>
    <w:rsid w:val="00BB4716"/>
    <w:rsid w:val="00BC04A2"/>
    <w:rsid w:val="00BC4685"/>
    <w:rsid w:val="00BC49D4"/>
    <w:rsid w:val="00BC7BF4"/>
    <w:rsid w:val="00BD0849"/>
    <w:rsid w:val="00BD0976"/>
    <w:rsid w:val="00BD0C31"/>
    <w:rsid w:val="00BD180E"/>
    <w:rsid w:val="00BD2EAB"/>
    <w:rsid w:val="00BD3A5A"/>
    <w:rsid w:val="00BD3D15"/>
    <w:rsid w:val="00BD70B5"/>
    <w:rsid w:val="00BE0146"/>
    <w:rsid w:val="00BE245E"/>
    <w:rsid w:val="00BE45A6"/>
    <w:rsid w:val="00BE76BF"/>
    <w:rsid w:val="00BE7C8F"/>
    <w:rsid w:val="00BF55A4"/>
    <w:rsid w:val="00BF6F6A"/>
    <w:rsid w:val="00BF7A26"/>
    <w:rsid w:val="00C07271"/>
    <w:rsid w:val="00C115B7"/>
    <w:rsid w:val="00C12186"/>
    <w:rsid w:val="00C12F58"/>
    <w:rsid w:val="00C13458"/>
    <w:rsid w:val="00C1571F"/>
    <w:rsid w:val="00C16A8A"/>
    <w:rsid w:val="00C20B9F"/>
    <w:rsid w:val="00C21ED1"/>
    <w:rsid w:val="00C226EC"/>
    <w:rsid w:val="00C24F68"/>
    <w:rsid w:val="00C31618"/>
    <w:rsid w:val="00C32A7B"/>
    <w:rsid w:val="00C3531C"/>
    <w:rsid w:val="00C35F95"/>
    <w:rsid w:val="00C37CD9"/>
    <w:rsid w:val="00C40430"/>
    <w:rsid w:val="00C433BD"/>
    <w:rsid w:val="00C43617"/>
    <w:rsid w:val="00C43690"/>
    <w:rsid w:val="00C47469"/>
    <w:rsid w:val="00C50676"/>
    <w:rsid w:val="00C52F1D"/>
    <w:rsid w:val="00C537C6"/>
    <w:rsid w:val="00C55CAA"/>
    <w:rsid w:val="00C560D1"/>
    <w:rsid w:val="00C62342"/>
    <w:rsid w:val="00C64A6E"/>
    <w:rsid w:val="00C66494"/>
    <w:rsid w:val="00C80450"/>
    <w:rsid w:val="00C82540"/>
    <w:rsid w:val="00C8551D"/>
    <w:rsid w:val="00C85B3E"/>
    <w:rsid w:val="00C933D8"/>
    <w:rsid w:val="00C939E4"/>
    <w:rsid w:val="00C946BA"/>
    <w:rsid w:val="00C948B1"/>
    <w:rsid w:val="00C94B8F"/>
    <w:rsid w:val="00C977E0"/>
    <w:rsid w:val="00CA41AD"/>
    <w:rsid w:val="00CA68E5"/>
    <w:rsid w:val="00CB6E44"/>
    <w:rsid w:val="00CB762D"/>
    <w:rsid w:val="00CC04A4"/>
    <w:rsid w:val="00CC53AB"/>
    <w:rsid w:val="00CC5DA0"/>
    <w:rsid w:val="00CD13B4"/>
    <w:rsid w:val="00CE0F05"/>
    <w:rsid w:val="00CE2C6C"/>
    <w:rsid w:val="00CE3CF0"/>
    <w:rsid w:val="00CE3DDB"/>
    <w:rsid w:val="00CF034E"/>
    <w:rsid w:val="00CF149F"/>
    <w:rsid w:val="00CF1B94"/>
    <w:rsid w:val="00CF3BE9"/>
    <w:rsid w:val="00CF4CD5"/>
    <w:rsid w:val="00CF5034"/>
    <w:rsid w:val="00CF5BC4"/>
    <w:rsid w:val="00CF785B"/>
    <w:rsid w:val="00D025E5"/>
    <w:rsid w:val="00D02693"/>
    <w:rsid w:val="00D05E17"/>
    <w:rsid w:val="00D110E1"/>
    <w:rsid w:val="00D1331C"/>
    <w:rsid w:val="00D14F66"/>
    <w:rsid w:val="00D150DB"/>
    <w:rsid w:val="00D20C24"/>
    <w:rsid w:val="00D21D88"/>
    <w:rsid w:val="00D30018"/>
    <w:rsid w:val="00D3031C"/>
    <w:rsid w:val="00D30540"/>
    <w:rsid w:val="00D33C76"/>
    <w:rsid w:val="00D34651"/>
    <w:rsid w:val="00D40BFA"/>
    <w:rsid w:val="00D415C2"/>
    <w:rsid w:val="00D41EB8"/>
    <w:rsid w:val="00D43A6A"/>
    <w:rsid w:val="00D44AB7"/>
    <w:rsid w:val="00D45C44"/>
    <w:rsid w:val="00D46125"/>
    <w:rsid w:val="00D478C7"/>
    <w:rsid w:val="00D50431"/>
    <w:rsid w:val="00D53D6A"/>
    <w:rsid w:val="00D53EDD"/>
    <w:rsid w:val="00D55373"/>
    <w:rsid w:val="00D60FB8"/>
    <w:rsid w:val="00D6278D"/>
    <w:rsid w:val="00D62C27"/>
    <w:rsid w:val="00D63753"/>
    <w:rsid w:val="00D64B08"/>
    <w:rsid w:val="00D67127"/>
    <w:rsid w:val="00D7102A"/>
    <w:rsid w:val="00D75FDE"/>
    <w:rsid w:val="00D77654"/>
    <w:rsid w:val="00D8774B"/>
    <w:rsid w:val="00D916AA"/>
    <w:rsid w:val="00D92D43"/>
    <w:rsid w:val="00D93B40"/>
    <w:rsid w:val="00D93E2F"/>
    <w:rsid w:val="00D93ED6"/>
    <w:rsid w:val="00DA200F"/>
    <w:rsid w:val="00DA51B0"/>
    <w:rsid w:val="00DA6104"/>
    <w:rsid w:val="00DA6591"/>
    <w:rsid w:val="00DA6FF8"/>
    <w:rsid w:val="00DB0021"/>
    <w:rsid w:val="00DB0518"/>
    <w:rsid w:val="00DB07B3"/>
    <w:rsid w:val="00DB21C7"/>
    <w:rsid w:val="00DB2D42"/>
    <w:rsid w:val="00DB2DEB"/>
    <w:rsid w:val="00DB3234"/>
    <w:rsid w:val="00DC17BD"/>
    <w:rsid w:val="00DC1D01"/>
    <w:rsid w:val="00DC1FD8"/>
    <w:rsid w:val="00DC24A9"/>
    <w:rsid w:val="00DC41F9"/>
    <w:rsid w:val="00DC4336"/>
    <w:rsid w:val="00DC5F55"/>
    <w:rsid w:val="00DC6002"/>
    <w:rsid w:val="00DC6164"/>
    <w:rsid w:val="00DC6A0E"/>
    <w:rsid w:val="00DC6AFD"/>
    <w:rsid w:val="00DD2041"/>
    <w:rsid w:val="00DD5CF5"/>
    <w:rsid w:val="00DE0F96"/>
    <w:rsid w:val="00DE12FD"/>
    <w:rsid w:val="00DE2DC4"/>
    <w:rsid w:val="00DE6B71"/>
    <w:rsid w:val="00DF07EF"/>
    <w:rsid w:val="00DF24F6"/>
    <w:rsid w:val="00DF3884"/>
    <w:rsid w:val="00DF4066"/>
    <w:rsid w:val="00DF43EE"/>
    <w:rsid w:val="00DF54BF"/>
    <w:rsid w:val="00E0327F"/>
    <w:rsid w:val="00E05227"/>
    <w:rsid w:val="00E0587B"/>
    <w:rsid w:val="00E0732E"/>
    <w:rsid w:val="00E130B1"/>
    <w:rsid w:val="00E13F07"/>
    <w:rsid w:val="00E16C15"/>
    <w:rsid w:val="00E1718C"/>
    <w:rsid w:val="00E21D55"/>
    <w:rsid w:val="00E24650"/>
    <w:rsid w:val="00E25598"/>
    <w:rsid w:val="00E25697"/>
    <w:rsid w:val="00E26AB3"/>
    <w:rsid w:val="00E27C87"/>
    <w:rsid w:val="00E31D96"/>
    <w:rsid w:val="00E343D0"/>
    <w:rsid w:val="00E4282C"/>
    <w:rsid w:val="00E46B55"/>
    <w:rsid w:val="00E470BE"/>
    <w:rsid w:val="00E47300"/>
    <w:rsid w:val="00E5100A"/>
    <w:rsid w:val="00E525F6"/>
    <w:rsid w:val="00E54860"/>
    <w:rsid w:val="00E60A14"/>
    <w:rsid w:val="00E613FD"/>
    <w:rsid w:val="00E61538"/>
    <w:rsid w:val="00E67F9F"/>
    <w:rsid w:val="00E77B8A"/>
    <w:rsid w:val="00E83634"/>
    <w:rsid w:val="00E84E41"/>
    <w:rsid w:val="00E870B1"/>
    <w:rsid w:val="00E874D5"/>
    <w:rsid w:val="00E90413"/>
    <w:rsid w:val="00E907D6"/>
    <w:rsid w:val="00E92406"/>
    <w:rsid w:val="00E93366"/>
    <w:rsid w:val="00E9464B"/>
    <w:rsid w:val="00E96AA4"/>
    <w:rsid w:val="00E9739D"/>
    <w:rsid w:val="00EA087C"/>
    <w:rsid w:val="00EA271D"/>
    <w:rsid w:val="00EA53D0"/>
    <w:rsid w:val="00EB11CA"/>
    <w:rsid w:val="00EB2270"/>
    <w:rsid w:val="00EB2FFB"/>
    <w:rsid w:val="00EB3DB7"/>
    <w:rsid w:val="00EB4DD1"/>
    <w:rsid w:val="00EB7E4E"/>
    <w:rsid w:val="00EC1C02"/>
    <w:rsid w:val="00EC1F0E"/>
    <w:rsid w:val="00EC4122"/>
    <w:rsid w:val="00EC5736"/>
    <w:rsid w:val="00EC77F6"/>
    <w:rsid w:val="00ED0549"/>
    <w:rsid w:val="00ED1AA1"/>
    <w:rsid w:val="00ED3291"/>
    <w:rsid w:val="00ED3B06"/>
    <w:rsid w:val="00EE1ED6"/>
    <w:rsid w:val="00EE1FB7"/>
    <w:rsid w:val="00EE3FE6"/>
    <w:rsid w:val="00EE496B"/>
    <w:rsid w:val="00EE52A0"/>
    <w:rsid w:val="00EF0AFE"/>
    <w:rsid w:val="00EF32DD"/>
    <w:rsid w:val="00EF4B7C"/>
    <w:rsid w:val="00EF5EE9"/>
    <w:rsid w:val="00EF64B7"/>
    <w:rsid w:val="00EF7B18"/>
    <w:rsid w:val="00F013C1"/>
    <w:rsid w:val="00F078FF"/>
    <w:rsid w:val="00F105E4"/>
    <w:rsid w:val="00F118B5"/>
    <w:rsid w:val="00F13934"/>
    <w:rsid w:val="00F13DEF"/>
    <w:rsid w:val="00F1702A"/>
    <w:rsid w:val="00F172BF"/>
    <w:rsid w:val="00F23822"/>
    <w:rsid w:val="00F25EB7"/>
    <w:rsid w:val="00F27315"/>
    <w:rsid w:val="00F301CB"/>
    <w:rsid w:val="00F32ED8"/>
    <w:rsid w:val="00F33B1C"/>
    <w:rsid w:val="00F362DA"/>
    <w:rsid w:val="00F42524"/>
    <w:rsid w:val="00F457F8"/>
    <w:rsid w:val="00F45AED"/>
    <w:rsid w:val="00F468D5"/>
    <w:rsid w:val="00F507C7"/>
    <w:rsid w:val="00F516CB"/>
    <w:rsid w:val="00F51CA5"/>
    <w:rsid w:val="00F552DA"/>
    <w:rsid w:val="00F63935"/>
    <w:rsid w:val="00F64607"/>
    <w:rsid w:val="00F64CC9"/>
    <w:rsid w:val="00F72CA7"/>
    <w:rsid w:val="00F7343C"/>
    <w:rsid w:val="00F7777F"/>
    <w:rsid w:val="00F77CEB"/>
    <w:rsid w:val="00F808A4"/>
    <w:rsid w:val="00F81140"/>
    <w:rsid w:val="00F81165"/>
    <w:rsid w:val="00F81323"/>
    <w:rsid w:val="00F81D13"/>
    <w:rsid w:val="00F82256"/>
    <w:rsid w:val="00F83421"/>
    <w:rsid w:val="00F84745"/>
    <w:rsid w:val="00F860FC"/>
    <w:rsid w:val="00F8765C"/>
    <w:rsid w:val="00F92BA5"/>
    <w:rsid w:val="00F960AA"/>
    <w:rsid w:val="00FA2630"/>
    <w:rsid w:val="00FA4FB5"/>
    <w:rsid w:val="00FB01BE"/>
    <w:rsid w:val="00FB0680"/>
    <w:rsid w:val="00FB09E6"/>
    <w:rsid w:val="00FB3482"/>
    <w:rsid w:val="00FB570D"/>
    <w:rsid w:val="00FC349F"/>
    <w:rsid w:val="00FD1C89"/>
    <w:rsid w:val="00FD4596"/>
    <w:rsid w:val="00FD628D"/>
    <w:rsid w:val="00FE0C7F"/>
    <w:rsid w:val="00FE13B6"/>
    <w:rsid w:val="00FE2864"/>
    <w:rsid w:val="00FE2F04"/>
    <w:rsid w:val="00FE34AD"/>
    <w:rsid w:val="00FE42C7"/>
    <w:rsid w:val="00FE56D6"/>
    <w:rsid w:val="00FE59CE"/>
    <w:rsid w:val="00FE5CAE"/>
    <w:rsid w:val="00FE6059"/>
    <w:rsid w:val="00FF1976"/>
    <w:rsid w:val="00FF39C3"/>
    <w:rsid w:val="524BBBDD"/>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yle="mso-position-vertical-relative:page;v-text-anchor:middle" fillcolor="#c0504d" strokecolor="red">
      <v:fill color="#c0504d" opacity="13107f"/>
      <v:stroke color="red"/>
      <v:shadow on="t" opacity="22936f" origin=",.5" offset="0,23000emu"/>
    </o:shapedefaults>
    <o:shapelayout v:ext="edit">
      <o:idmap v:ext="edit" data="1"/>
    </o:shapelayout>
  </w:shapeDefaults>
  <w:doNotEmbedSmartTags/>
  <w:decimalSymbol w:val="."/>
  <w:listSeparator w:val=","/>
  <w14:docId w14:val="62639DB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0"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97527"/>
    <w:rPr>
      <w:lang w:val="en-GB" w:eastAsia="en-GB"/>
    </w:rPr>
  </w:style>
  <w:style w:type="paragraph" w:styleId="Heading1">
    <w:name w:val="heading 1"/>
    <w:basedOn w:val="Normal"/>
    <w:next w:val="Normal"/>
    <w:autoRedefine/>
    <w:qFormat/>
    <w:rsid w:val="009F1D8C"/>
    <w:pPr>
      <w:keepNext/>
      <w:spacing w:before="240" w:after="240"/>
      <w:outlineLvl w:val="0"/>
    </w:pPr>
    <w:rPr>
      <w:rFonts w:eastAsia="MS Mincho"/>
      <w:b/>
      <w:kern w:val="1"/>
      <w:lang w:val="en-US" w:eastAsia="en-US"/>
    </w:rPr>
  </w:style>
  <w:style w:type="paragraph" w:styleId="Heading2">
    <w:name w:val="heading 2"/>
    <w:basedOn w:val="Normal"/>
    <w:next w:val="Normal"/>
    <w:link w:val="Heading2Char"/>
    <w:uiPriority w:val="9"/>
    <w:qFormat/>
    <w:rsid w:val="00041AAD"/>
    <w:pPr>
      <w:keepNext/>
      <w:keepLines/>
      <w:spacing w:before="240" w:after="120"/>
      <w:outlineLvl w:val="1"/>
    </w:pPr>
    <w:rPr>
      <w:rFonts w:ascii="Arial" w:eastAsia="MS Gothic" w:hAnsi="Arial"/>
      <w:b/>
      <w:bCs/>
      <w:color w:val="000000"/>
      <w:sz w:val="28"/>
      <w:szCs w:val="26"/>
      <w:lang w:val="en-US" w:eastAsia="en-US"/>
    </w:rPr>
  </w:style>
  <w:style w:type="paragraph" w:styleId="Heading3">
    <w:name w:val="heading 3"/>
    <w:basedOn w:val="Normal"/>
    <w:next w:val="Normal"/>
    <w:link w:val="Heading3Char"/>
    <w:uiPriority w:val="9"/>
    <w:unhideWhenUsed/>
    <w:qFormat/>
    <w:rsid w:val="00F172BF"/>
    <w:pPr>
      <w:keepNext/>
      <w:keepLines/>
      <w:spacing w:before="240" w:after="120"/>
      <w:outlineLvl w:val="2"/>
    </w:pPr>
    <w:rPr>
      <w:rFonts w:ascii="Arial" w:eastAsiaTheme="majorEastAsia" w:hAnsi="Arial" w:cstheme="majorBidi"/>
      <w:b/>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041AAD"/>
    <w:rPr>
      <w:rFonts w:ascii="Arial" w:eastAsia="MS Gothic" w:hAnsi="Arial"/>
      <w:b/>
      <w:bCs/>
      <w:color w:val="000000"/>
      <w:sz w:val="28"/>
      <w:szCs w:val="26"/>
    </w:rPr>
  </w:style>
  <w:style w:type="character" w:styleId="Hyperlink">
    <w:name w:val="Hyperlink"/>
    <w:uiPriority w:val="99"/>
    <w:rsid w:val="00DE2DC4"/>
    <w:rPr>
      <w:color w:val="0000FF"/>
      <w:u w:val="single"/>
    </w:rPr>
  </w:style>
  <w:style w:type="character" w:styleId="PageNumber">
    <w:name w:val="page number"/>
    <w:basedOn w:val="DefaultParagraphFont"/>
    <w:rsid w:val="00DE2DC4"/>
  </w:style>
  <w:style w:type="character" w:customStyle="1" w:styleId="Bullets">
    <w:name w:val="Bullets"/>
    <w:rsid w:val="00DE2DC4"/>
    <w:rPr>
      <w:rFonts w:ascii="OpenSymbol" w:eastAsia="OpenSymbol" w:hAnsi="OpenSymbol" w:cs="OpenSymbol"/>
    </w:rPr>
  </w:style>
  <w:style w:type="paragraph" w:customStyle="1" w:styleId="Heading">
    <w:name w:val="Heading"/>
    <w:basedOn w:val="Normal"/>
    <w:next w:val="BodyText"/>
    <w:rsid w:val="007A2978"/>
    <w:pPr>
      <w:keepNext/>
      <w:spacing w:before="240" w:after="120"/>
    </w:pPr>
    <w:rPr>
      <w:rFonts w:ascii="Helvetica Neue" w:eastAsia="DejaVu Sans" w:hAnsi="Helvetica Neue" w:cs="DejaVu Sans"/>
      <w:b/>
      <w:sz w:val="28"/>
      <w:szCs w:val="28"/>
      <w:lang w:val="en-US" w:eastAsia="en-US"/>
    </w:rPr>
  </w:style>
  <w:style w:type="paragraph" w:styleId="BodyText">
    <w:name w:val="Body Text"/>
    <w:basedOn w:val="Normal"/>
    <w:link w:val="BodyTextChar"/>
    <w:rsid w:val="007A2978"/>
    <w:pPr>
      <w:widowControl w:val="0"/>
      <w:spacing w:before="120" w:after="120"/>
    </w:pPr>
    <w:rPr>
      <w:rFonts w:ascii="Arial" w:eastAsia="DejaVu Sans" w:hAnsi="Arial"/>
      <w:kern w:val="1"/>
      <w:sz w:val="22"/>
      <w:lang w:val="en-US" w:eastAsia="en-US"/>
    </w:rPr>
  </w:style>
  <w:style w:type="character" w:customStyle="1" w:styleId="BodyTextChar">
    <w:name w:val="Body Text Char"/>
    <w:link w:val="BodyText"/>
    <w:rsid w:val="007A2978"/>
    <w:rPr>
      <w:rFonts w:ascii="Helvetica Neue Light" w:eastAsia="DejaVu Sans" w:hAnsi="Helvetica Neue Light"/>
      <w:kern w:val="1"/>
      <w:szCs w:val="24"/>
      <w:lang w:val="en-US" w:eastAsia="ar-SA"/>
    </w:rPr>
  </w:style>
  <w:style w:type="paragraph" w:styleId="List">
    <w:name w:val="List"/>
    <w:basedOn w:val="BodyText"/>
    <w:rsid w:val="00DE2DC4"/>
  </w:style>
  <w:style w:type="paragraph" w:styleId="Caption">
    <w:name w:val="caption"/>
    <w:basedOn w:val="Normal"/>
    <w:qFormat/>
    <w:rsid w:val="007A2978"/>
    <w:pPr>
      <w:widowControl w:val="0"/>
      <w:suppressLineNumbers/>
      <w:spacing w:before="120" w:after="120"/>
    </w:pPr>
    <w:rPr>
      <w:rFonts w:ascii="Arial" w:eastAsia="DejaVu Sans" w:hAnsi="Arial"/>
      <w:i/>
      <w:iCs/>
      <w:kern w:val="1"/>
      <w:sz w:val="16"/>
      <w:lang w:val="en-US" w:eastAsia="en-US"/>
    </w:rPr>
  </w:style>
  <w:style w:type="paragraph" w:customStyle="1" w:styleId="Index">
    <w:name w:val="Index"/>
    <w:basedOn w:val="Normal"/>
    <w:rsid w:val="00DE2DC4"/>
    <w:pPr>
      <w:suppressLineNumbers/>
      <w:spacing w:before="120" w:after="120"/>
    </w:pPr>
    <w:rPr>
      <w:rFonts w:ascii="Arial" w:eastAsia="MS Mincho" w:hAnsi="Arial"/>
      <w:sz w:val="22"/>
      <w:lang w:val="en-US" w:eastAsia="en-US"/>
    </w:rPr>
  </w:style>
  <w:style w:type="paragraph" w:styleId="Footer">
    <w:name w:val="footer"/>
    <w:basedOn w:val="Normal"/>
    <w:link w:val="FooterChar"/>
    <w:uiPriority w:val="99"/>
    <w:rsid w:val="00DE2DC4"/>
    <w:pPr>
      <w:tabs>
        <w:tab w:val="center" w:pos="4320"/>
        <w:tab w:val="right" w:pos="8640"/>
      </w:tabs>
      <w:spacing w:before="120" w:after="120"/>
    </w:pPr>
    <w:rPr>
      <w:rFonts w:ascii="Arial" w:eastAsia="MS Mincho" w:hAnsi="Arial"/>
      <w:sz w:val="22"/>
      <w:lang w:val="en-US" w:eastAsia="en-US"/>
    </w:rPr>
  </w:style>
  <w:style w:type="character" w:customStyle="1" w:styleId="FooterChar">
    <w:name w:val="Footer Char"/>
    <w:link w:val="Footer"/>
    <w:uiPriority w:val="99"/>
    <w:rsid w:val="00263969"/>
    <w:rPr>
      <w:rFonts w:ascii="Arial" w:hAnsi="Arial"/>
      <w:szCs w:val="24"/>
      <w:lang w:eastAsia="ar-SA"/>
    </w:rPr>
  </w:style>
  <w:style w:type="paragraph" w:styleId="Header">
    <w:name w:val="header"/>
    <w:basedOn w:val="Normal"/>
    <w:rsid w:val="00DE2DC4"/>
    <w:pPr>
      <w:tabs>
        <w:tab w:val="center" w:pos="4320"/>
        <w:tab w:val="right" w:pos="8640"/>
      </w:tabs>
      <w:spacing w:before="120" w:after="120"/>
    </w:pPr>
    <w:rPr>
      <w:rFonts w:ascii="Arial" w:eastAsia="MS Mincho" w:hAnsi="Arial"/>
      <w:sz w:val="22"/>
      <w:lang w:val="en-US" w:eastAsia="en-US"/>
    </w:rPr>
  </w:style>
  <w:style w:type="paragraph" w:customStyle="1" w:styleId="BlockQuotation">
    <w:name w:val="Block Quotation"/>
    <w:basedOn w:val="Normal"/>
    <w:rsid w:val="007A2978"/>
    <w:pPr>
      <w:pBdr>
        <w:top w:val="single" w:sz="8" w:space="12" w:color="FFFFFF"/>
        <w:left w:val="single" w:sz="4" w:space="12" w:color="FFFFFF"/>
        <w:bottom w:val="single" w:sz="4" w:space="12" w:color="FFFFFF"/>
        <w:right w:val="single" w:sz="4" w:space="12" w:color="FFFFFF"/>
      </w:pBdr>
      <w:shd w:val="clear" w:color="auto" w:fill="F2F2F2"/>
      <w:spacing w:before="120" w:after="120" w:line="220" w:lineRule="atLeast"/>
      <w:ind w:left="1368" w:right="240"/>
      <w:jc w:val="both"/>
    </w:pPr>
    <w:rPr>
      <w:rFonts w:ascii="Helvetica Neue Bold Condensed" w:eastAsia="MS Mincho" w:hAnsi="Helvetica Neue Bold Condensed"/>
      <w:spacing w:val="-5"/>
      <w:sz w:val="22"/>
      <w:szCs w:val="20"/>
      <w:lang w:val="en-US" w:eastAsia="en-US"/>
    </w:rPr>
  </w:style>
  <w:style w:type="paragraph" w:styleId="NormalWeb">
    <w:name w:val="Normal (Web)"/>
    <w:basedOn w:val="Normal"/>
    <w:uiPriority w:val="99"/>
    <w:rsid w:val="004131EB"/>
    <w:pPr>
      <w:spacing w:before="280" w:after="280"/>
    </w:pPr>
    <w:rPr>
      <w:rFonts w:ascii="Arial" w:eastAsia="MS Mincho" w:hAnsi="Arial"/>
      <w:sz w:val="22"/>
      <w:lang w:val="en-US" w:eastAsia="en-US"/>
    </w:rPr>
  </w:style>
  <w:style w:type="paragraph" w:customStyle="1" w:styleId="TableContents">
    <w:name w:val="Table Contents"/>
    <w:basedOn w:val="Normal"/>
    <w:rsid w:val="00DE2DC4"/>
    <w:pPr>
      <w:suppressLineNumbers/>
      <w:spacing w:before="120" w:after="120"/>
    </w:pPr>
    <w:rPr>
      <w:rFonts w:ascii="Arial" w:eastAsia="MS Mincho" w:hAnsi="Arial"/>
      <w:sz w:val="22"/>
      <w:lang w:val="en-US" w:eastAsia="en-US"/>
    </w:rPr>
  </w:style>
  <w:style w:type="paragraph" w:customStyle="1" w:styleId="TableHeading">
    <w:name w:val="Table Heading"/>
    <w:basedOn w:val="TableContents"/>
    <w:rsid w:val="00DE2DC4"/>
    <w:pPr>
      <w:jc w:val="center"/>
    </w:pPr>
    <w:rPr>
      <w:b/>
      <w:bCs/>
    </w:rPr>
  </w:style>
  <w:style w:type="paragraph" w:customStyle="1" w:styleId="Framecontents">
    <w:name w:val="Frame contents"/>
    <w:basedOn w:val="BodyText"/>
    <w:rsid w:val="00DE2DC4"/>
  </w:style>
  <w:style w:type="paragraph" w:styleId="BalloonText">
    <w:name w:val="Balloon Text"/>
    <w:basedOn w:val="Normal"/>
    <w:link w:val="BalloonTextChar"/>
    <w:uiPriority w:val="99"/>
    <w:semiHidden/>
    <w:unhideWhenUsed/>
    <w:rsid w:val="007A2978"/>
    <w:rPr>
      <w:rFonts w:cs="Tahoma"/>
      <w:sz w:val="16"/>
      <w:szCs w:val="16"/>
    </w:rPr>
  </w:style>
  <w:style w:type="character" w:customStyle="1" w:styleId="BalloonTextChar">
    <w:name w:val="Balloon Text Char"/>
    <w:link w:val="BalloonText"/>
    <w:uiPriority w:val="99"/>
    <w:semiHidden/>
    <w:rsid w:val="007A2978"/>
    <w:rPr>
      <w:rFonts w:ascii="Helvetica Neue Light" w:hAnsi="Helvetica Neue Light" w:cs="Tahoma"/>
      <w:sz w:val="16"/>
      <w:szCs w:val="16"/>
      <w:lang w:val="en-US" w:eastAsia="ar-SA"/>
    </w:rPr>
  </w:style>
  <w:style w:type="paragraph" w:customStyle="1" w:styleId="ColorfulList-Accent11">
    <w:name w:val="Colorful List - Accent 11"/>
    <w:basedOn w:val="Normal"/>
    <w:uiPriority w:val="34"/>
    <w:qFormat/>
    <w:rsid w:val="00C537C6"/>
    <w:pPr>
      <w:spacing w:before="120" w:after="120"/>
      <w:ind w:left="720"/>
      <w:contextualSpacing/>
    </w:pPr>
    <w:rPr>
      <w:rFonts w:ascii="Arial" w:eastAsia="MS Mincho" w:hAnsi="Arial"/>
      <w:sz w:val="22"/>
      <w:lang w:val="en-US" w:eastAsia="en-US"/>
    </w:rPr>
  </w:style>
  <w:style w:type="table" w:styleId="TableGrid">
    <w:name w:val="Table Grid"/>
    <w:basedOn w:val="TableNormal"/>
    <w:uiPriority w:val="59"/>
    <w:rsid w:val="004131EB"/>
    <w:rPr>
      <w:rFonts w:ascii="Helvetica Neue Medium" w:hAnsi="Helvetica Neue Medium"/>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ediumGrid21">
    <w:name w:val="Medium Grid 21"/>
    <w:qFormat/>
    <w:rsid w:val="007A2978"/>
    <w:pPr>
      <w:suppressAutoHyphens/>
    </w:pPr>
    <w:rPr>
      <w:rFonts w:ascii="Helvetica Neue Bold Condensed" w:hAnsi="Helvetica Neue Bold Condensed"/>
      <w:sz w:val="22"/>
      <w:szCs w:val="22"/>
      <w:lang w:eastAsia="ar-SA"/>
    </w:rPr>
  </w:style>
  <w:style w:type="character" w:styleId="Strong">
    <w:name w:val="Strong"/>
    <w:uiPriority w:val="22"/>
    <w:qFormat/>
    <w:rsid w:val="00B64ACD"/>
    <w:rPr>
      <w:b/>
      <w:bCs/>
    </w:rPr>
  </w:style>
  <w:style w:type="character" w:styleId="Emphasis">
    <w:name w:val="Emphasis"/>
    <w:uiPriority w:val="20"/>
    <w:qFormat/>
    <w:rsid w:val="00B64ACD"/>
    <w:rPr>
      <w:i/>
      <w:iCs/>
    </w:rPr>
  </w:style>
  <w:style w:type="paragraph" w:customStyle="1" w:styleId="GridTable31">
    <w:name w:val="Grid Table 31"/>
    <w:basedOn w:val="Heading1"/>
    <w:next w:val="Normal"/>
    <w:uiPriority w:val="39"/>
    <w:unhideWhenUsed/>
    <w:qFormat/>
    <w:rsid w:val="004131EB"/>
    <w:pPr>
      <w:keepLines/>
      <w:spacing w:before="480" w:after="0" w:line="276" w:lineRule="auto"/>
      <w:outlineLvl w:val="9"/>
    </w:pPr>
    <w:rPr>
      <w:rFonts w:eastAsia="MS Gothic"/>
      <w:color w:val="365F91"/>
      <w:kern w:val="0"/>
      <w:sz w:val="28"/>
      <w:szCs w:val="28"/>
    </w:rPr>
  </w:style>
  <w:style w:type="paragraph" w:styleId="TOC2">
    <w:name w:val="toc 2"/>
    <w:basedOn w:val="Normal"/>
    <w:next w:val="Normal"/>
    <w:autoRedefine/>
    <w:uiPriority w:val="39"/>
    <w:unhideWhenUsed/>
    <w:qFormat/>
    <w:rsid w:val="00635E59"/>
    <w:pPr>
      <w:spacing w:before="120" w:after="100"/>
      <w:ind w:left="200"/>
    </w:pPr>
    <w:rPr>
      <w:rFonts w:ascii="Arial" w:eastAsia="MS Mincho" w:hAnsi="Arial"/>
      <w:sz w:val="22"/>
      <w:lang w:val="en-US" w:eastAsia="en-US"/>
    </w:rPr>
  </w:style>
  <w:style w:type="paragraph" w:styleId="TOC1">
    <w:name w:val="toc 1"/>
    <w:basedOn w:val="Normal"/>
    <w:next w:val="Normal"/>
    <w:autoRedefine/>
    <w:uiPriority w:val="39"/>
    <w:unhideWhenUsed/>
    <w:qFormat/>
    <w:rsid w:val="004131EB"/>
    <w:pPr>
      <w:spacing w:before="120" w:after="100" w:line="276" w:lineRule="auto"/>
    </w:pPr>
    <w:rPr>
      <w:rFonts w:ascii="Arial" w:eastAsia="MS Mincho" w:hAnsi="Arial"/>
      <w:sz w:val="22"/>
      <w:szCs w:val="22"/>
      <w:lang w:val="en-US" w:eastAsia="en-US"/>
    </w:rPr>
  </w:style>
  <w:style w:type="paragraph" w:styleId="TOC3">
    <w:name w:val="toc 3"/>
    <w:basedOn w:val="Normal"/>
    <w:next w:val="Normal"/>
    <w:autoRedefine/>
    <w:uiPriority w:val="39"/>
    <w:semiHidden/>
    <w:unhideWhenUsed/>
    <w:qFormat/>
    <w:rsid w:val="004131EB"/>
    <w:pPr>
      <w:spacing w:after="100" w:line="276" w:lineRule="auto"/>
      <w:ind w:left="440"/>
    </w:pPr>
    <w:rPr>
      <w:szCs w:val="22"/>
    </w:rPr>
  </w:style>
  <w:style w:type="character" w:styleId="HTMLCode">
    <w:name w:val="HTML Code"/>
    <w:uiPriority w:val="99"/>
    <w:semiHidden/>
    <w:rsid w:val="00DA6FF8"/>
    <w:rPr>
      <w:rFonts w:ascii="Courier New" w:hAnsi="Courier New" w:cs="Courier New"/>
      <w:sz w:val="20"/>
      <w:szCs w:val="20"/>
    </w:rPr>
  </w:style>
  <w:style w:type="paragraph" w:customStyle="1" w:styleId="Objective">
    <w:name w:val="Objective"/>
    <w:basedOn w:val="Normal"/>
    <w:next w:val="Normal"/>
    <w:qFormat/>
    <w:rsid w:val="00A8300F"/>
    <w:pPr>
      <w:shd w:val="clear" w:color="auto" w:fill="E6E6E6"/>
      <w:spacing w:before="120" w:after="120" w:line="360" w:lineRule="auto"/>
    </w:pPr>
    <w:rPr>
      <w:rFonts w:ascii="Arial" w:eastAsia="MS Mincho" w:hAnsi="Arial"/>
      <w:i/>
      <w:sz w:val="18"/>
      <w:szCs w:val="18"/>
      <w:lang w:val="en-US" w:eastAsia="en-US"/>
    </w:rPr>
  </w:style>
  <w:style w:type="character" w:styleId="FollowedHyperlink">
    <w:name w:val="FollowedHyperlink"/>
    <w:uiPriority w:val="99"/>
    <w:semiHidden/>
    <w:unhideWhenUsed/>
    <w:rsid w:val="00FB570D"/>
    <w:rPr>
      <w:color w:val="800080"/>
      <w:u w:val="single"/>
    </w:rPr>
  </w:style>
  <w:style w:type="paragraph" w:customStyle="1" w:styleId="code">
    <w:name w:val="code"/>
    <w:basedOn w:val="Normal"/>
    <w:next w:val="Normal"/>
    <w:autoRedefine/>
    <w:qFormat/>
    <w:rsid w:val="00A82BA4"/>
    <w:pPr>
      <w:spacing w:before="120" w:after="120"/>
      <w:ind w:left="432"/>
    </w:pPr>
    <w:rPr>
      <w:rFonts w:ascii="Courier New" w:eastAsia="Helv" w:hAnsi="Courier New" w:cs="Courier New"/>
      <w:color w:val="000000"/>
      <w:sz w:val="22"/>
      <w:lang w:val="en-US" w:eastAsia="en-US"/>
    </w:rPr>
  </w:style>
  <w:style w:type="paragraph" w:styleId="ListParagraph">
    <w:name w:val="List Paragraph"/>
    <w:basedOn w:val="Normal"/>
    <w:qFormat/>
    <w:rsid w:val="001D60EE"/>
    <w:pPr>
      <w:spacing w:before="120" w:after="120"/>
      <w:ind w:left="720"/>
    </w:pPr>
    <w:rPr>
      <w:rFonts w:ascii="Arial" w:eastAsia="MS Mincho" w:hAnsi="Arial"/>
      <w:sz w:val="22"/>
      <w:lang w:val="en-US" w:eastAsia="en-US"/>
    </w:rPr>
  </w:style>
  <w:style w:type="paragraph" w:styleId="Title">
    <w:name w:val="Title"/>
    <w:basedOn w:val="Normal"/>
    <w:next w:val="Normal"/>
    <w:link w:val="TitleChar"/>
    <w:autoRedefine/>
    <w:uiPriority w:val="10"/>
    <w:qFormat/>
    <w:rsid w:val="00211029"/>
    <w:pPr>
      <w:spacing w:before="240" w:after="60"/>
      <w:jc w:val="center"/>
      <w:outlineLvl w:val="0"/>
    </w:pPr>
    <w:rPr>
      <w:rFonts w:ascii="Arial" w:hAnsi="Arial"/>
      <w:b/>
      <w:bCs/>
      <w:color w:val="0070C0"/>
      <w:kern w:val="28"/>
      <w:sz w:val="44"/>
      <w:szCs w:val="32"/>
      <w:lang w:val="en-US" w:eastAsia="en-US"/>
    </w:rPr>
  </w:style>
  <w:style w:type="character" w:customStyle="1" w:styleId="TitleChar">
    <w:name w:val="Title Char"/>
    <w:basedOn w:val="DefaultParagraphFont"/>
    <w:link w:val="Title"/>
    <w:uiPriority w:val="10"/>
    <w:rsid w:val="00211029"/>
    <w:rPr>
      <w:rFonts w:ascii="Arial" w:hAnsi="Arial"/>
      <w:b/>
      <w:bCs/>
      <w:color w:val="0070C0"/>
      <w:kern w:val="28"/>
      <w:sz w:val="44"/>
      <w:szCs w:val="32"/>
    </w:rPr>
  </w:style>
  <w:style w:type="paragraph" w:styleId="Subtitle">
    <w:name w:val="Subtitle"/>
    <w:basedOn w:val="Normal"/>
    <w:next w:val="Normal"/>
    <w:link w:val="SubtitleChar"/>
    <w:autoRedefine/>
    <w:uiPriority w:val="11"/>
    <w:qFormat/>
    <w:rsid w:val="004838C5"/>
    <w:pPr>
      <w:spacing w:before="120" w:after="60"/>
      <w:outlineLvl w:val="1"/>
    </w:pPr>
    <w:rPr>
      <w:rFonts w:ascii="Arial" w:hAnsi="Arial"/>
      <w:b/>
      <w:sz w:val="40"/>
      <w:lang w:val="en-US" w:eastAsia="en-US"/>
    </w:rPr>
  </w:style>
  <w:style w:type="character" w:customStyle="1" w:styleId="SubtitleChar">
    <w:name w:val="Subtitle Char"/>
    <w:basedOn w:val="DefaultParagraphFont"/>
    <w:link w:val="Subtitle"/>
    <w:uiPriority w:val="11"/>
    <w:rsid w:val="004838C5"/>
    <w:rPr>
      <w:rFonts w:ascii="Arial" w:hAnsi="Arial"/>
      <w:b/>
      <w:sz w:val="40"/>
      <w:szCs w:val="24"/>
    </w:rPr>
  </w:style>
  <w:style w:type="paragraph" w:customStyle="1" w:styleId="DefaultText">
    <w:name w:val="Default Text"/>
    <w:rsid w:val="00A27F71"/>
    <w:pPr>
      <w:widowControl w:val="0"/>
      <w:suppressAutoHyphens/>
      <w:autoSpaceDN w:val="0"/>
      <w:textAlignment w:val="baseline"/>
    </w:pPr>
    <w:rPr>
      <w:rFonts w:ascii="Liberation Serif" w:eastAsia="WT Serif J" w:hAnsi="Liberation Serif" w:cs="Lohit Devanagari"/>
      <w:kern w:val="3"/>
      <w:lang w:eastAsia="zh-CN" w:bidi="hi-IN"/>
    </w:rPr>
  </w:style>
  <w:style w:type="paragraph" w:customStyle="1" w:styleId="TextBodySingle">
    <w:name w:val="Text Body Single"/>
    <w:basedOn w:val="DefaultText"/>
    <w:rsid w:val="00A27F71"/>
    <w:pPr>
      <w:spacing w:after="120"/>
    </w:pPr>
  </w:style>
  <w:style w:type="paragraph" w:customStyle="1" w:styleId="Default">
    <w:name w:val="Default"/>
    <w:rsid w:val="001D4C48"/>
    <w:pPr>
      <w:autoSpaceDE w:val="0"/>
      <w:autoSpaceDN w:val="0"/>
      <w:adjustRightInd w:val="0"/>
    </w:pPr>
    <w:rPr>
      <w:rFonts w:ascii="Liberation Sans" w:hAnsi="Liberation Sans" w:cs="Liberation Sans"/>
      <w:color w:val="000000"/>
      <w:lang w:val="en-GB" w:eastAsia="en-GB"/>
    </w:rPr>
  </w:style>
  <w:style w:type="character" w:styleId="CommentReference">
    <w:name w:val="annotation reference"/>
    <w:basedOn w:val="DefaultParagraphFont"/>
    <w:uiPriority w:val="99"/>
    <w:semiHidden/>
    <w:unhideWhenUsed/>
    <w:rsid w:val="00467157"/>
    <w:rPr>
      <w:sz w:val="16"/>
      <w:szCs w:val="16"/>
    </w:rPr>
  </w:style>
  <w:style w:type="paragraph" w:styleId="CommentText">
    <w:name w:val="annotation text"/>
    <w:basedOn w:val="Normal"/>
    <w:link w:val="CommentTextChar"/>
    <w:uiPriority w:val="99"/>
    <w:semiHidden/>
    <w:unhideWhenUsed/>
    <w:rsid w:val="00467157"/>
    <w:pPr>
      <w:spacing w:before="120" w:after="120"/>
    </w:pPr>
    <w:rPr>
      <w:rFonts w:ascii="Arial" w:eastAsia="MS Mincho" w:hAnsi="Arial"/>
      <w:sz w:val="20"/>
      <w:szCs w:val="20"/>
      <w:lang w:val="en-US" w:eastAsia="en-US"/>
    </w:rPr>
  </w:style>
  <w:style w:type="character" w:customStyle="1" w:styleId="CommentTextChar">
    <w:name w:val="Comment Text Char"/>
    <w:basedOn w:val="DefaultParagraphFont"/>
    <w:link w:val="CommentText"/>
    <w:uiPriority w:val="99"/>
    <w:semiHidden/>
    <w:rsid w:val="00467157"/>
    <w:rPr>
      <w:rFonts w:ascii="Arial" w:eastAsia="MS Mincho" w:hAnsi="Arial"/>
    </w:rPr>
  </w:style>
  <w:style w:type="paragraph" w:styleId="CommentSubject">
    <w:name w:val="annotation subject"/>
    <w:basedOn w:val="CommentText"/>
    <w:next w:val="CommentText"/>
    <w:link w:val="CommentSubjectChar"/>
    <w:uiPriority w:val="99"/>
    <w:semiHidden/>
    <w:unhideWhenUsed/>
    <w:rsid w:val="00467157"/>
    <w:rPr>
      <w:b/>
      <w:bCs/>
    </w:rPr>
  </w:style>
  <w:style w:type="character" w:customStyle="1" w:styleId="CommentSubjectChar">
    <w:name w:val="Comment Subject Char"/>
    <w:basedOn w:val="CommentTextChar"/>
    <w:link w:val="CommentSubject"/>
    <w:uiPriority w:val="99"/>
    <w:semiHidden/>
    <w:rsid w:val="00467157"/>
    <w:rPr>
      <w:rFonts w:ascii="Arial" w:eastAsia="MS Mincho" w:hAnsi="Arial"/>
      <w:b/>
      <w:bCs/>
    </w:rPr>
  </w:style>
  <w:style w:type="character" w:customStyle="1" w:styleId="Heading3Char">
    <w:name w:val="Heading 3 Char"/>
    <w:basedOn w:val="DefaultParagraphFont"/>
    <w:link w:val="Heading3"/>
    <w:uiPriority w:val="9"/>
    <w:rsid w:val="00F172BF"/>
    <w:rPr>
      <w:rFonts w:ascii="Arial" w:eastAsiaTheme="majorEastAsia" w:hAnsi="Arial" w:cstheme="majorBidi"/>
      <w:b/>
      <w:sz w:val="24"/>
      <w:szCs w:val="24"/>
    </w:rPr>
  </w:style>
  <w:style w:type="character" w:customStyle="1" w:styleId="pl-k">
    <w:name w:val="pl-k"/>
    <w:basedOn w:val="DefaultParagraphFont"/>
    <w:rsid w:val="00C115B7"/>
  </w:style>
  <w:style w:type="paragraph" w:styleId="DocumentMap">
    <w:name w:val="Document Map"/>
    <w:basedOn w:val="Normal"/>
    <w:link w:val="DocumentMapChar"/>
    <w:uiPriority w:val="99"/>
    <w:semiHidden/>
    <w:unhideWhenUsed/>
    <w:rsid w:val="002866E5"/>
  </w:style>
  <w:style w:type="character" w:customStyle="1" w:styleId="DocumentMapChar">
    <w:name w:val="Document Map Char"/>
    <w:basedOn w:val="DefaultParagraphFont"/>
    <w:link w:val="DocumentMap"/>
    <w:uiPriority w:val="99"/>
    <w:semiHidden/>
    <w:rsid w:val="002866E5"/>
    <w:rPr>
      <w:rFonts w:eastAsia="MS Mincho"/>
      <w:sz w:val="24"/>
      <w:szCs w:val="24"/>
    </w:rPr>
  </w:style>
  <w:style w:type="paragraph" w:styleId="Revision">
    <w:name w:val="Revision"/>
    <w:hidden/>
    <w:uiPriority w:val="71"/>
    <w:rsid w:val="002866E5"/>
    <w:rPr>
      <w:rFonts w:ascii="Arial" w:eastAsia="MS Mincho" w:hAnsi="Arial"/>
      <w:sz w:val="22"/>
    </w:rPr>
  </w:style>
  <w:style w:type="paragraph" w:customStyle="1" w:styleId="p1">
    <w:name w:val="p1"/>
    <w:basedOn w:val="Normal"/>
    <w:rsid w:val="00573F92"/>
    <w:rPr>
      <w:rFonts w:ascii="Lucida Grande" w:hAnsi="Lucida Grande" w:cs="Lucida Grande"/>
      <w:color w:val="0433FF"/>
      <w:sz w:val="15"/>
      <w:szCs w:val="15"/>
      <w:lang w:val="en-US" w:eastAsia="en-US"/>
    </w:rPr>
  </w:style>
  <w:style w:type="paragraph" w:customStyle="1" w:styleId="p2">
    <w:name w:val="p2"/>
    <w:basedOn w:val="Normal"/>
    <w:rsid w:val="00014FD5"/>
    <w:rPr>
      <w:rFonts w:ascii="Helvetica Neue" w:hAnsi="Helvetica Neue"/>
      <w:color w:val="454545"/>
      <w:sz w:val="18"/>
      <w:szCs w:val="18"/>
      <w:lang w:val="en-US" w:eastAsia="en-US"/>
    </w:rPr>
  </w:style>
  <w:style w:type="character" w:customStyle="1" w:styleId="apple-converted-space">
    <w:name w:val="apple-converted-space"/>
    <w:basedOn w:val="DefaultParagraphFont"/>
    <w:rsid w:val="00014FD5"/>
  </w:style>
  <w:style w:type="character" w:styleId="Mention">
    <w:name w:val="Mention"/>
    <w:basedOn w:val="DefaultParagraphFont"/>
    <w:uiPriority w:val="99"/>
    <w:semiHidden/>
    <w:unhideWhenUsed/>
    <w:rsid w:val="00B00795"/>
    <w:rPr>
      <w:color w:val="2B579A"/>
      <w:shd w:val="clear" w:color="auto" w:fill="E6E6E6"/>
    </w:rPr>
  </w:style>
  <w:style w:type="paragraph" w:customStyle="1" w:styleId="p3">
    <w:name w:val="p3"/>
    <w:basedOn w:val="Normal"/>
    <w:rsid w:val="00261A0D"/>
    <w:pPr>
      <w:shd w:val="clear" w:color="auto" w:fill="FFFFFF"/>
    </w:pPr>
    <w:rPr>
      <w:rFonts w:ascii="Menlo" w:hAnsi="Menlo" w:cs="Menlo"/>
      <w:color w:val="000000"/>
      <w:sz w:val="17"/>
      <w:szCs w:val="17"/>
    </w:rPr>
  </w:style>
  <w:style w:type="character" w:customStyle="1" w:styleId="s2">
    <w:name w:val="s2"/>
    <w:basedOn w:val="DefaultParagraphFont"/>
    <w:rsid w:val="00261A0D"/>
    <w:rPr>
      <w:color w:val="000000"/>
    </w:rPr>
  </w:style>
  <w:style w:type="character" w:customStyle="1" w:styleId="s3">
    <w:name w:val="s3"/>
    <w:basedOn w:val="DefaultParagraphFont"/>
    <w:rsid w:val="00261A0D"/>
    <w:rPr>
      <w:color w:val="33BBC8"/>
    </w:rPr>
  </w:style>
  <w:style w:type="character" w:customStyle="1" w:styleId="s1">
    <w:name w:val="s1"/>
    <w:basedOn w:val="DefaultParagraphFont"/>
    <w:rsid w:val="00261A0D"/>
  </w:style>
  <w:style w:type="character" w:customStyle="1" w:styleId="s4">
    <w:name w:val="s4"/>
    <w:basedOn w:val="DefaultParagraphFont"/>
    <w:rsid w:val="005F046E"/>
    <w:rPr>
      <w:color w:val="AFAD24"/>
    </w:rPr>
  </w:style>
  <w:style w:type="character" w:customStyle="1" w:styleId="apple-tab-span">
    <w:name w:val="apple-tab-span"/>
    <w:basedOn w:val="DefaultParagraphFont"/>
    <w:rsid w:val="0090617F"/>
  </w:style>
  <w:style w:type="paragraph" w:styleId="HTMLPreformatted">
    <w:name w:val="HTML Preformatted"/>
    <w:basedOn w:val="Normal"/>
    <w:link w:val="HTMLPreformattedChar"/>
    <w:uiPriority w:val="99"/>
    <w:semiHidden/>
    <w:unhideWhenUsed/>
    <w:rsid w:val="00396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960B3"/>
    <w:rPr>
      <w:rFonts w:ascii="Courier New" w:hAnsi="Courier New" w:cs="Courier New"/>
      <w:sz w:val="20"/>
      <w:szCs w:val="20"/>
      <w:lang w:val="en-GB" w:eastAsia="en-GB"/>
    </w:rPr>
  </w:style>
  <w:style w:type="character" w:customStyle="1" w:styleId="pl-s">
    <w:name w:val="pl-s"/>
    <w:basedOn w:val="DefaultParagraphFont"/>
    <w:rsid w:val="00FB09E6"/>
  </w:style>
  <w:style w:type="character" w:customStyle="1" w:styleId="pl-pds">
    <w:name w:val="pl-pds"/>
    <w:basedOn w:val="DefaultParagraphFont"/>
    <w:rsid w:val="00FB09E6"/>
  </w:style>
  <w:style w:type="paragraph" w:customStyle="1" w:styleId="p4">
    <w:name w:val="p4"/>
    <w:basedOn w:val="Normal"/>
    <w:rsid w:val="00500035"/>
    <w:pPr>
      <w:shd w:val="clear" w:color="auto" w:fill="FFFFFF"/>
    </w:pPr>
    <w:rPr>
      <w:rFonts w:ascii="Menlo" w:hAnsi="Menlo" w:cs="Menlo"/>
      <w:color w:val="AFAD24"/>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48132">
      <w:bodyDiv w:val="1"/>
      <w:marLeft w:val="0"/>
      <w:marRight w:val="0"/>
      <w:marTop w:val="0"/>
      <w:marBottom w:val="0"/>
      <w:divBdr>
        <w:top w:val="none" w:sz="0" w:space="0" w:color="auto"/>
        <w:left w:val="none" w:sz="0" w:space="0" w:color="auto"/>
        <w:bottom w:val="none" w:sz="0" w:space="0" w:color="auto"/>
        <w:right w:val="none" w:sz="0" w:space="0" w:color="auto"/>
      </w:divBdr>
    </w:div>
    <w:div w:id="88042288">
      <w:bodyDiv w:val="1"/>
      <w:marLeft w:val="0"/>
      <w:marRight w:val="0"/>
      <w:marTop w:val="0"/>
      <w:marBottom w:val="0"/>
      <w:divBdr>
        <w:top w:val="none" w:sz="0" w:space="0" w:color="auto"/>
        <w:left w:val="none" w:sz="0" w:space="0" w:color="auto"/>
        <w:bottom w:val="none" w:sz="0" w:space="0" w:color="auto"/>
        <w:right w:val="none" w:sz="0" w:space="0" w:color="auto"/>
      </w:divBdr>
    </w:div>
    <w:div w:id="142742761">
      <w:bodyDiv w:val="1"/>
      <w:marLeft w:val="0"/>
      <w:marRight w:val="0"/>
      <w:marTop w:val="0"/>
      <w:marBottom w:val="0"/>
      <w:divBdr>
        <w:top w:val="none" w:sz="0" w:space="0" w:color="auto"/>
        <w:left w:val="none" w:sz="0" w:space="0" w:color="auto"/>
        <w:bottom w:val="none" w:sz="0" w:space="0" w:color="auto"/>
        <w:right w:val="none" w:sz="0" w:space="0" w:color="auto"/>
      </w:divBdr>
    </w:div>
    <w:div w:id="164319510">
      <w:bodyDiv w:val="1"/>
      <w:marLeft w:val="0"/>
      <w:marRight w:val="0"/>
      <w:marTop w:val="0"/>
      <w:marBottom w:val="0"/>
      <w:divBdr>
        <w:top w:val="none" w:sz="0" w:space="0" w:color="auto"/>
        <w:left w:val="none" w:sz="0" w:space="0" w:color="auto"/>
        <w:bottom w:val="none" w:sz="0" w:space="0" w:color="auto"/>
        <w:right w:val="none" w:sz="0" w:space="0" w:color="auto"/>
      </w:divBdr>
    </w:div>
    <w:div w:id="165748634">
      <w:bodyDiv w:val="1"/>
      <w:marLeft w:val="0"/>
      <w:marRight w:val="0"/>
      <w:marTop w:val="0"/>
      <w:marBottom w:val="0"/>
      <w:divBdr>
        <w:top w:val="none" w:sz="0" w:space="0" w:color="auto"/>
        <w:left w:val="none" w:sz="0" w:space="0" w:color="auto"/>
        <w:bottom w:val="none" w:sz="0" w:space="0" w:color="auto"/>
        <w:right w:val="none" w:sz="0" w:space="0" w:color="auto"/>
      </w:divBdr>
    </w:div>
    <w:div w:id="243344054">
      <w:bodyDiv w:val="1"/>
      <w:marLeft w:val="0"/>
      <w:marRight w:val="0"/>
      <w:marTop w:val="0"/>
      <w:marBottom w:val="0"/>
      <w:divBdr>
        <w:top w:val="none" w:sz="0" w:space="0" w:color="auto"/>
        <w:left w:val="none" w:sz="0" w:space="0" w:color="auto"/>
        <w:bottom w:val="none" w:sz="0" w:space="0" w:color="auto"/>
        <w:right w:val="none" w:sz="0" w:space="0" w:color="auto"/>
      </w:divBdr>
    </w:div>
    <w:div w:id="280914913">
      <w:bodyDiv w:val="1"/>
      <w:marLeft w:val="0"/>
      <w:marRight w:val="0"/>
      <w:marTop w:val="0"/>
      <w:marBottom w:val="0"/>
      <w:divBdr>
        <w:top w:val="none" w:sz="0" w:space="0" w:color="auto"/>
        <w:left w:val="none" w:sz="0" w:space="0" w:color="auto"/>
        <w:bottom w:val="none" w:sz="0" w:space="0" w:color="auto"/>
        <w:right w:val="none" w:sz="0" w:space="0" w:color="auto"/>
      </w:divBdr>
    </w:div>
    <w:div w:id="299650028">
      <w:bodyDiv w:val="1"/>
      <w:marLeft w:val="0"/>
      <w:marRight w:val="0"/>
      <w:marTop w:val="0"/>
      <w:marBottom w:val="0"/>
      <w:divBdr>
        <w:top w:val="none" w:sz="0" w:space="0" w:color="auto"/>
        <w:left w:val="none" w:sz="0" w:space="0" w:color="auto"/>
        <w:bottom w:val="none" w:sz="0" w:space="0" w:color="auto"/>
        <w:right w:val="none" w:sz="0" w:space="0" w:color="auto"/>
      </w:divBdr>
    </w:div>
    <w:div w:id="308293081">
      <w:bodyDiv w:val="1"/>
      <w:marLeft w:val="0"/>
      <w:marRight w:val="0"/>
      <w:marTop w:val="0"/>
      <w:marBottom w:val="0"/>
      <w:divBdr>
        <w:top w:val="none" w:sz="0" w:space="0" w:color="auto"/>
        <w:left w:val="none" w:sz="0" w:space="0" w:color="auto"/>
        <w:bottom w:val="none" w:sz="0" w:space="0" w:color="auto"/>
        <w:right w:val="none" w:sz="0" w:space="0" w:color="auto"/>
      </w:divBdr>
      <w:divsChild>
        <w:div w:id="999385139">
          <w:marLeft w:val="0"/>
          <w:marRight w:val="0"/>
          <w:marTop w:val="0"/>
          <w:marBottom w:val="0"/>
          <w:divBdr>
            <w:top w:val="none" w:sz="0" w:space="0" w:color="auto"/>
            <w:left w:val="none" w:sz="0" w:space="0" w:color="auto"/>
            <w:bottom w:val="none" w:sz="0" w:space="0" w:color="auto"/>
            <w:right w:val="none" w:sz="0" w:space="0" w:color="auto"/>
          </w:divBdr>
          <w:divsChild>
            <w:div w:id="1893736827">
              <w:marLeft w:val="0"/>
              <w:marRight w:val="0"/>
              <w:marTop w:val="0"/>
              <w:marBottom w:val="0"/>
              <w:divBdr>
                <w:top w:val="none" w:sz="0" w:space="0" w:color="auto"/>
                <w:left w:val="none" w:sz="0" w:space="0" w:color="auto"/>
                <w:bottom w:val="none" w:sz="0" w:space="0" w:color="auto"/>
                <w:right w:val="none" w:sz="0" w:space="0" w:color="auto"/>
              </w:divBdr>
            </w:div>
            <w:div w:id="211413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32735">
      <w:bodyDiv w:val="1"/>
      <w:marLeft w:val="0"/>
      <w:marRight w:val="0"/>
      <w:marTop w:val="0"/>
      <w:marBottom w:val="0"/>
      <w:divBdr>
        <w:top w:val="none" w:sz="0" w:space="0" w:color="auto"/>
        <w:left w:val="none" w:sz="0" w:space="0" w:color="auto"/>
        <w:bottom w:val="none" w:sz="0" w:space="0" w:color="auto"/>
        <w:right w:val="none" w:sz="0" w:space="0" w:color="auto"/>
      </w:divBdr>
    </w:div>
    <w:div w:id="422805202">
      <w:bodyDiv w:val="1"/>
      <w:marLeft w:val="0"/>
      <w:marRight w:val="0"/>
      <w:marTop w:val="0"/>
      <w:marBottom w:val="0"/>
      <w:divBdr>
        <w:top w:val="none" w:sz="0" w:space="0" w:color="auto"/>
        <w:left w:val="none" w:sz="0" w:space="0" w:color="auto"/>
        <w:bottom w:val="none" w:sz="0" w:space="0" w:color="auto"/>
        <w:right w:val="none" w:sz="0" w:space="0" w:color="auto"/>
      </w:divBdr>
    </w:div>
    <w:div w:id="446390756">
      <w:bodyDiv w:val="1"/>
      <w:marLeft w:val="0"/>
      <w:marRight w:val="0"/>
      <w:marTop w:val="0"/>
      <w:marBottom w:val="0"/>
      <w:divBdr>
        <w:top w:val="none" w:sz="0" w:space="0" w:color="auto"/>
        <w:left w:val="none" w:sz="0" w:space="0" w:color="auto"/>
        <w:bottom w:val="none" w:sz="0" w:space="0" w:color="auto"/>
        <w:right w:val="none" w:sz="0" w:space="0" w:color="auto"/>
      </w:divBdr>
    </w:div>
    <w:div w:id="471484927">
      <w:bodyDiv w:val="1"/>
      <w:marLeft w:val="0"/>
      <w:marRight w:val="0"/>
      <w:marTop w:val="0"/>
      <w:marBottom w:val="0"/>
      <w:divBdr>
        <w:top w:val="none" w:sz="0" w:space="0" w:color="auto"/>
        <w:left w:val="none" w:sz="0" w:space="0" w:color="auto"/>
        <w:bottom w:val="none" w:sz="0" w:space="0" w:color="auto"/>
        <w:right w:val="none" w:sz="0" w:space="0" w:color="auto"/>
      </w:divBdr>
    </w:div>
    <w:div w:id="481653473">
      <w:bodyDiv w:val="1"/>
      <w:marLeft w:val="0"/>
      <w:marRight w:val="0"/>
      <w:marTop w:val="0"/>
      <w:marBottom w:val="0"/>
      <w:divBdr>
        <w:top w:val="none" w:sz="0" w:space="0" w:color="auto"/>
        <w:left w:val="none" w:sz="0" w:space="0" w:color="auto"/>
        <w:bottom w:val="none" w:sz="0" w:space="0" w:color="auto"/>
        <w:right w:val="none" w:sz="0" w:space="0" w:color="auto"/>
      </w:divBdr>
    </w:div>
    <w:div w:id="494077975">
      <w:bodyDiv w:val="1"/>
      <w:marLeft w:val="0"/>
      <w:marRight w:val="0"/>
      <w:marTop w:val="0"/>
      <w:marBottom w:val="0"/>
      <w:divBdr>
        <w:top w:val="none" w:sz="0" w:space="0" w:color="auto"/>
        <w:left w:val="none" w:sz="0" w:space="0" w:color="auto"/>
        <w:bottom w:val="none" w:sz="0" w:space="0" w:color="auto"/>
        <w:right w:val="none" w:sz="0" w:space="0" w:color="auto"/>
      </w:divBdr>
    </w:div>
    <w:div w:id="618800868">
      <w:bodyDiv w:val="1"/>
      <w:marLeft w:val="0"/>
      <w:marRight w:val="0"/>
      <w:marTop w:val="0"/>
      <w:marBottom w:val="0"/>
      <w:divBdr>
        <w:top w:val="none" w:sz="0" w:space="0" w:color="auto"/>
        <w:left w:val="none" w:sz="0" w:space="0" w:color="auto"/>
        <w:bottom w:val="none" w:sz="0" w:space="0" w:color="auto"/>
        <w:right w:val="none" w:sz="0" w:space="0" w:color="auto"/>
      </w:divBdr>
    </w:div>
    <w:div w:id="688600796">
      <w:bodyDiv w:val="1"/>
      <w:marLeft w:val="0"/>
      <w:marRight w:val="0"/>
      <w:marTop w:val="0"/>
      <w:marBottom w:val="0"/>
      <w:divBdr>
        <w:top w:val="none" w:sz="0" w:space="0" w:color="auto"/>
        <w:left w:val="none" w:sz="0" w:space="0" w:color="auto"/>
        <w:bottom w:val="none" w:sz="0" w:space="0" w:color="auto"/>
        <w:right w:val="none" w:sz="0" w:space="0" w:color="auto"/>
      </w:divBdr>
    </w:div>
    <w:div w:id="722364414">
      <w:bodyDiv w:val="1"/>
      <w:marLeft w:val="0"/>
      <w:marRight w:val="0"/>
      <w:marTop w:val="0"/>
      <w:marBottom w:val="0"/>
      <w:divBdr>
        <w:top w:val="none" w:sz="0" w:space="0" w:color="auto"/>
        <w:left w:val="none" w:sz="0" w:space="0" w:color="auto"/>
        <w:bottom w:val="none" w:sz="0" w:space="0" w:color="auto"/>
        <w:right w:val="none" w:sz="0" w:space="0" w:color="auto"/>
      </w:divBdr>
      <w:divsChild>
        <w:div w:id="37322699">
          <w:marLeft w:val="274"/>
          <w:marRight w:val="0"/>
          <w:marTop w:val="0"/>
          <w:marBottom w:val="0"/>
          <w:divBdr>
            <w:top w:val="none" w:sz="0" w:space="0" w:color="auto"/>
            <w:left w:val="none" w:sz="0" w:space="0" w:color="auto"/>
            <w:bottom w:val="none" w:sz="0" w:space="0" w:color="auto"/>
            <w:right w:val="none" w:sz="0" w:space="0" w:color="auto"/>
          </w:divBdr>
        </w:div>
      </w:divsChild>
    </w:div>
    <w:div w:id="794060455">
      <w:bodyDiv w:val="1"/>
      <w:marLeft w:val="0"/>
      <w:marRight w:val="0"/>
      <w:marTop w:val="0"/>
      <w:marBottom w:val="0"/>
      <w:divBdr>
        <w:top w:val="none" w:sz="0" w:space="0" w:color="auto"/>
        <w:left w:val="none" w:sz="0" w:space="0" w:color="auto"/>
        <w:bottom w:val="none" w:sz="0" w:space="0" w:color="auto"/>
        <w:right w:val="none" w:sz="0" w:space="0" w:color="auto"/>
      </w:divBdr>
    </w:div>
    <w:div w:id="828593615">
      <w:bodyDiv w:val="1"/>
      <w:marLeft w:val="0"/>
      <w:marRight w:val="0"/>
      <w:marTop w:val="0"/>
      <w:marBottom w:val="0"/>
      <w:divBdr>
        <w:top w:val="none" w:sz="0" w:space="0" w:color="auto"/>
        <w:left w:val="none" w:sz="0" w:space="0" w:color="auto"/>
        <w:bottom w:val="none" w:sz="0" w:space="0" w:color="auto"/>
        <w:right w:val="none" w:sz="0" w:space="0" w:color="auto"/>
      </w:divBdr>
      <w:divsChild>
        <w:div w:id="62216997">
          <w:marLeft w:val="806"/>
          <w:marRight w:val="0"/>
          <w:marTop w:val="77"/>
          <w:marBottom w:val="0"/>
          <w:divBdr>
            <w:top w:val="none" w:sz="0" w:space="0" w:color="auto"/>
            <w:left w:val="none" w:sz="0" w:space="0" w:color="auto"/>
            <w:bottom w:val="none" w:sz="0" w:space="0" w:color="auto"/>
            <w:right w:val="none" w:sz="0" w:space="0" w:color="auto"/>
          </w:divBdr>
        </w:div>
        <w:div w:id="148399855">
          <w:marLeft w:val="274"/>
          <w:marRight w:val="0"/>
          <w:marTop w:val="77"/>
          <w:marBottom w:val="0"/>
          <w:divBdr>
            <w:top w:val="none" w:sz="0" w:space="0" w:color="auto"/>
            <w:left w:val="none" w:sz="0" w:space="0" w:color="auto"/>
            <w:bottom w:val="none" w:sz="0" w:space="0" w:color="auto"/>
            <w:right w:val="none" w:sz="0" w:space="0" w:color="auto"/>
          </w:divBdr>
        </w:div>
        <w:div w:id="622617553">
          <w:marLeft w:val="274"/>
          <w:marRight w:val="0"/>
          <w:marTop w:val="77"/>
          <w:marBottom w:val="0"/>
          <w:divBdr>
            <w:top w:val="none" w:sz="0" w:space="0" w:color="auto"/>
            <w:left w:val="none" w:sz="0" w:space="0" w:color="auto"/>
            <w:bottom w:val="none" w:sz="0" w:space="0" w:color="auto"/>
            <w:right w:val="none" w:sz="0" w:space="0" w:color="auto"/>
          </w:divBdr>
        </w:div>
        <w:div w:id="652565439">
          <w:marLeft w:val="806"/>
          <w:marRight w:val="0"/>
          <w:marTop w:val="77"/>
          <w:marBottom w:val="0"/>
          <w:divBdr>
            <w:top w:val="none" w:sz="0" w:space="0" w:color="auto"/>
            <w:left w:val="none" w:sz="0" w:space="0" w:color="auto"/>
            <w:bottom w:val="none" w:sz="0" w:space="0" w:color="auto"/>
            <w:right w:val="none" w:sz="0" w:space="0" w:color="auto"/>
          </w:divBdr>
        </w:div>
        <w:div w:id="940069197">
          <w:marLeft w:val="806"/>
          <w:marRight w:val="0"/>
          <w:marTop w:val="77"/>
          <w:marBottom w:val="0"/>
          <w:divBdr>
            <w:top w:val="none" w:sz="0" w:space="0" w:color="auto"/>
            <w:left w:val="none" w:sz="0" w:space="0" w:color="auto"/>
            <w:bottom w:val="none" w:sz="0" w:space="0" w:color="auto"/>
            <w:right w:val="none" w:sz="0" w:space="0" w:color="auto"/>
          </w:divBdr>
        </w:div>
        <w:div w:id="966860884">
          <w:marLeft w:val="806"/>
          <w:marRight w:val="0"/>
          <w:marTop w:val="77"/>
          <w:marBottom w:val="0"/>
          <w:divBdr>
            <w:top w:val="none" w:sz="0" w:space="0" w:color="auto"/>
            <w:left w:val="none" w:sz="0" w:space="0" w:color="auto"/>
            <w:bottom w:val="none" w:sz="0" w:space="0" w:color="auto"/>
            <w:right w:val="none" w:sz="0" w:space="0" w:color="auto"/>
          </w:divBdr>
        </w:div>
        <w:div w:id="1287587777">
          <w:marLeft w:val="806"/>
          <w:marRight w:val="0"/>
          <w:marTop w:val="77"/>
          <w:marBottom w:val="0"/>
          <w:divBdr>
            <w:top w:val="none" w:sz="0" w:space="0" w:color="auto"/>
            <w:left w:val="none" w:sz="0" w:space="0" w:color="auto"/>
            <w:bottom w:val="none" w:sz="0" w:space="0" w:color="auto"/>
            <w:right w:val="none" w:sz="0" w:space="0" w:color="auto"/>
          </w:divBdr>
        </w:div>
        <w:div w:id="1386294011">
          <w:marLeft w:val="806"/>
          <w:marRight w:val="0"/>
          <w:marTop w:val="77"/>
          <w:marBottom w:val="0"/>
          <w:divBdr>
            <w:top w:val="none" w:sz="0" w:space="0" w:color="auto"/>
            <w:left w:val="none" w:sz="0" w:space="0" w:color="auto"/>
            <w:bottom w:val="none" w:sz="0" w:space="0" w:color="auto"/>
            <w:right w:val="none" w:sz="0" w:space="0" w:color="auto"/>
          </w:divBdr>
        </w:div>
        <w:div w:id="2030375788">
          <w:marLeft w:val="806"/>
          <w:marRight w:val="0"/>
          <w:marTop w:val="77"/>
          <w:marBottom w:val="0"/>
          <w:divBdr>
            <w:top w:val="none" w:sz="0" w:space="0" w:color="auto"/>
            <w:left w:val="none" w:sz="0" w:space="0" w:color="auto"/>
            <w:bottom w:val="none" w:sz="0" w:space="0" w:color="auto"/>
            <w:right w:val="none" w:sz="0" w:space="0" w:color="auto"/>
          </w:divBdr>
        </w:div>
      </w:divsChild>
    </w:div>
    <w:div w:id="906377660">
      <w:bodyDiv w:val="1"/>
      <w:marLeft w:val="0"/>
      <w:marRight w:val="0"/>
      <w:marTop w:val="0"/>
      <w:marBottom w:val="0"/>
      <w:divBdr>
        <w:top w:val="none" w:sz="0" w:space="0" w:color="auto"/>
        <w:left w:val="none" w:sz="0" w:space="0" w:color="auto"/>
        <w:bottom w:val="none" w:sz="0" w:space="0" w:color="auto"/>
        <w:right w:val="none" w:sz="0" w:space="0" w:color="auto"/>
      </w:divBdr>
    </w:div>
    <w:div w:id="907954585">
      <w:bodyDiv w:val="1"/>
      <w:marLeft w:val="0"/>
      <w:marRight w:val="0"/>
      <w:marTop w:val="0"/>
      <w:marBottom w:val="0"/>
      <w:divBdr>
        <w:top w:val="none" w:sz="0" w:space="0" w:color="auto"/>
        <w:left w:val="none" w:sz="0" w:space="0" w:color="auto"/>
        <w:bottom w:val="none" w:sz="0" w:space="0" w:color="auto"/>
        <w:right w:val="none" w:sz="0" w:space="0" w:color="auto"/>
      </w:divBdr>
    </w:div>
    <w:div w:id="953096172">
      <w:bodyDiv w:val="1"/>
      <w:marLeft w:val="0"/>
      <w:marRight w:val="0"/>
      <w:marTop w:val="0"/>
      <w:marBottom w:val="0"/>
      <w:divBdr>
        <w:top w:val="none" w:sz="0" w:space="0" w:color="auto"/>
        <w:left w:val="none" w:sz="0" w:space="0" w:color="auto"/>
        <w:bottom w:val="none" w:sz="0" w:space="0" w:color="auto"/>
        <w:right w:val="none" w:sz="0" w:space="0" w:color="auto"/>
      </w:divBdr>
    </w:div>
    <w:div w:id="965310895">
      <w:bodyDiv w:val="1"/>
      <w:marLeft w:val="0"/>
      <w:marRight w:val="0"/>
      <w:marTop w:val="0"/>
      <w:marBottom w:val="0"/>
      <w:divBdr>
        <w:top w:val="none" w:sz="0" w:space="0" w:color="auto"/>
        <w:left w:val="none" w:sz="0" w:space="0" w:color="auto"/>
        <w:bottom w:val="none" w:sz="0" w:space="0" w:color="auto"/>
        <w:right w:val="none" w:sz="0" w:space="0" w:color="auto"/>
      </w:divBdr>
    </w:div>
    <w:div w:id="1038318155">
      <w:bodyDiv w:val="1"/>
      <w:marLeft w:val="0"/>
      <w:marRight w:val="0"/>
      <w:marTop w:val="0"/>
      <w:marBottom w:val="0"/>
      <w:divBdr>
        <w:top w:val="none" w:sz="0" w:space="0" w:color="auto"/>
        <w:left w:val="none" w:sz="0" w:space="0" w:color="auto"/>
        <w:bottom w:val="none" w:sz="0" w:space="0" w:color="auto"/>
        <w:right w:val="none" w:sz="0" w:space="0" w:color="auto"/>
      </w:divBdr>
      <w:divsChild>
        <w:div w:id="1477843428">
          <w:marLeft w:val="0"/>
          <w:marRight w:val="0"/>
          <w:marTop w:val="0"/>
          <w:marBottom w:val="0"/>
          <w:divBdr>
            <w:top w:val="none" w:sz="0" w:space="0" w:color="auto"/>
            <w:left w:val="none" w:sz="0" w:space="0" w:color="auto"/>
            <w:bottom w:val="none" w:sz="0" w:space="0" w:color="auto"/>
            <w:right w:val="none" w:sz="0" w:space="0" w:color="auto"/>
          </w:divBdr>
          <w:divsChild>
            <w:div w:id="911427541">
              <w:marLeft w:val="0"/>
              <w:marRight w:val="0"/>
              <w:marTop w:val="0"/>
              <w:marBottom w:val="0"/>
              <w:divBdr>
                <w:top w:val="none" w:sz="0" w:space="0" w:color="auto"/>
                <w:left w:val="none" w:sz="0" w:space="0" w:color="auto"/>
                <w:bottom w:val="none" w:sz="0" w:space="0" w:color="auto"/>
                <w:right w:val="none" w:sz="0" w:space="0" w:color="auto"/>
              </w:divBdr>
              <w:divsChild>
                <w:div w:id="1558975881">
                  <w:marLeft w:val="0"/>
                  <w:marRight w:val="0"/>
                  <w:marTop w:val="0"/>
                  <w:marBottom w:val="0"/>
                  <w:divBdr>
                    <w:top w:val="none" w:sz="0" w:space="0" w:color="auto"/>
                    <w:left w:val="none" w:sz="0" w:space="0" w:color="auto"/>
                    <w:bottom w:val="none" w:sz="0" w:space="0" w:color="auto"/>
                    <w:right w:val="none" w:sz="0" w:space="0" w:color="auto"/>
                  </w:divBdr>
                  <w:divsChild>
                    <w:div w:id="21379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683538">
      <w:bodyDiv w:val="1"/>
      <w:marLeft w:val="0"/>
      <w:marRight w:val="0"/>
      <w:marTop w:val="0"/>
      <w:marBottom w:val="0"/>
      <w:divBdr>
        <w:top w:val="none" w:sz="0" w:space="0" w:color="auto"/>
        <w:left w:val="none" w:sz="0" w:space="0" w:color="auto"/>
        <w:bottom w:val="none" w:sz="0" w:space="0" w:color="auto"/>
        <w:right w:val="none" w:sz="0" w:space="0" w:color="auto"/>
      </w:divBdr>
    </w:div>
    <w:div w:id="1048797630">
      <w:bodyDiv w:val="1"/>
      <w:marLeft w:val="0"/>
      <w:marRight w:val="0"/>
      <w:marTop w:val="0"/>
      <w:marBottom w:val="0"/>
      <w:divBdr>
        <w:top w:val="none" w:sz="0" w:space="0" w:color="auto"/>
        <w:left w:val="none" w:sz="0" w:space="0" w:color="auto"/>
        <w:bottom w:val="none" w:sz="0" w:space="0" w:color="auto"/>
        <w:right w:val="none" w:sz="0" w:space="0" w:color="auto"/>
      </w:divBdr>
    </w:div>
    <w:div w:id="1101343575">
      <w:bodyDiv w:val="1"/>
      <w:marLeft w:val="0"/>
      <w:marRight w:val="0"/>
      <w:marTop w:val="0"/>
      <w:marBottom w:val="0"/>
      <w:divBdr>
        <w:top w:val="none" w:sz="0" w:space="0" w:color="auto"/>
        <w:left w:val="none" w:sz="0" w:space="0" w:color="auto"/>
        <w:bottom w:val="none" w:sz="0" w:space="0" w:color="auto"/>
        <w:right w:val="none" w:sz="0" w:space="0" w:color="auto"/>
      </w:divBdr>
    </w:div>
    <w:div w:id="1161626324">
      <w:bodyDiv w:val="1"/>
      <w:marLeft w:val="0"/>
      <w:marRight w:val="0"/>
      <w:marTop w:val="0"/>
      <w:marBottom w:val="0"/>
      <w:divBdr>
        <w:top w:val="none" w:sz="0" w:space="0" w:color="auto"/>
        <w:left w:val="none" w:sz="0" w:space="0" w:color="auto"/>
        <w:bottom w:val="none" w:sz="0" w:space="0" w:color="auto"/>
        <w:right w:val="none" w:sz="0" w:space="0" w:color="auto"/>
      </w:divBdr>
    </w:div>
    <w:div w:id="1187913418">
      <w:bodyDiv w:val="1"/>
      <w:marLeft w:val="0"/>
      <w:marRight w:val="0"/>
      <w:marTop w:val="0"/>
      <w:marBottom w:val="0"/>
      <w:divBdr>
        <w:top w:val="none" w:sz="0" w:space="0" w:color="auto"/>
        <w:left w:val="none" w:sz="0" w:space="0" w:color="auto"/>
        <w:bottom w:val="none" w:sz="0" w:space="0" w:color="auto"/>
        <w:right w:val="none" w:sz="0" w:space="0" w:color="auto"/>
      </w:divBdr>
    </w:div>
    <w:div w:id="1208685812">
      <w:bodyDiv w:val="1"/>
      <w:marLeft w:val="0"/>
      <w:marRight w:val="0"/>
      <w:marTop w:val="0"/>
      <w:marBottom w:val="0"/>
      <w:divBdr>
        <w:top w:val="none" w:sz="0" w:space="0" w:color="auto"/>
        <w:left w:val="none" w:sz="0" w:space="0" w:color="auto"/>
        <w:bottom w:val="none" w:sz="0" w:space="0" w:color="auto"/>
        <w:right w:val="none" w:sz="0" w:space="0" w:color="auto"/>
      </w:divBdr>
    </w:div>
    <w:div w:id="1230926104">
      <w:bodyDiv w:val="1"/>
      <w:marLeft w:val="0"/>
      <w:marRight w:val="0"/>
      <w:marTop w:val="0"/>
      <w:marBottom w:val="0"/>
      <w:divBdr>
        <w:top w:val="none" w:sz="0" w:space="0" w:color="auto"/>
        <w:left w:val="none" w:sz="0" w:space="0" w:color="auto"/>
        <w:bottom w:val="none" w:sz="0" w:space="0" w:color="auto"/>
        <w:right w:val="none" w:sz="0" w:space="0" w:color="auto"/>
      </w:divBdr>
      <w:divsChild>
        <w:div w:id="1437554406">
          <w:marLeft w:val="0"/>
          <w:marRight w:val="0"/>
          <w:marTop w:val="0"/>
          <w:marBottom w:val="0"/>
          <w:divBdr>
            <w:top w:val="none" w:sz="0" w:space="0" w:color="auto"/>
            <w:left w:val="none" w:sz="0" w:space="0" w:color="auto"/>
            <w:bottom w:val="none" w:sz="0" w:space="0" w:color="auto"/>
            <w:right w:val="none" w:sz="0" w:space="0" w:color="auto"/>
          </w:divBdr>
        </w:div>
      </w:divsChild>
    </w:div>
    <w:div w:id="1231040723">
      <w:bodyDiv w:val="1"/>
      <w:marLeft w:val="0"/>
      <w:marRight w:val="0"/>
      <w:marTop w:val="0"/>
      <w:marBottom w:val="0"/>
      <w:divBdr>
        <w:top w:val="none" w:sz="0" w:space="0" w:color="auto"/>
        <w:left w:val="none" w:sz="0" w:space="0" w:color="auto"/>
        <w:bottom w:val="none" w:sz="0" w:space="0" w:color="auto"/>
        <w:right w:val="none" w:sz="0" w:space="0" w:color="auto"/>
      </w:divBdr>
    </w:div>
    <w:div w:id="1258633897">
      <w:bodyDiv w:val="1"/>
      <w:marLeft w:val="0"/>
      <w:marRight w:val="0"/>
      <w:marTop w:val="0"/>
      <w:marBottom w:val="0"/>
      <w:divBdr>
        <w:top w:val="none" w:sz="0" w:space="0" w:color="auto"/>
        <w:left w:val="none" w:sz="0" w:space="0" w:color="auto"/>
        <w:bottom w:val="none" w:sz="0" w:space="0" w:color="auto"/>
        <w:right w:val="none" w:sz="0" w:space="0" w:color="auto"/>
      </w:divBdr>
    </w:div>
    <w:div w:id="1300111260">
      <w:bodyDiv w:val="1"/>
      <w:marLeft w:val="0"/>
      <w:marRight w:val="0"/>
      <w:marTop w:val="0"/>
      <w:marBottom w:val="0"/>
      <w:divBdr>
        <w:top w:val="none" w:sz="0" w:space="0" w:color="auto"/>
        <w:left w:val="none" w:sz="0" w:space="0" w:color="auto"/>
        <w:bottom w:val="none" w:sz="0" w:space="0" w:color="auto"/>
        <w:right w:val="none" w:sz="0" w:space="0" w:color="auto"/>
      </w:divBdr>
    </w:div>
    <w:div w:id="1307662353">
      <w:bodyDiv w:val="1"/>
      <w:marLeft w:val="0"/>
      <w:marRight w:val="0"/>
      <w:marTop w:val="0"/>
      <w:marBottom w:val="0"/>
      <w:divBdr>
        <w:top w:val="none" w:sz="0" w:space="0" w:color="auto"/>
        <w:left w:val="none" w:sz="0" w:space="0" w:color="auto"/>
        <w:bottom w:val="none" w:sz="0" w:space="0" w:color="auto"/>
        <w:right w:val="none" w:sz="0" w:space="0" w:color="auto"/>
      </w:divBdr>
    </w:div>
    <w:div w:id="1406300656">
      <w:bodyDiv w:val="1"/>
      <w:marLeft w:val="0"/>
      <w:marRight w:val="0"/>
      <w:marTop w:val="0"/>
      <w:marBottom w:val="0"/>
      <w:divBdr>
        <w:top w:val="none" w:sz="0" w:space="0" w:color="auto"/>
        <w:left w:val="none" w:sz="0" w:space="0" w:color="auto"/>
        <w:bottom w:val="none" w:sz="0" w:space="0" w:color="auto"/>
        <w:right w:val="none" w:sz="0" w:space="0" w:color="auto"/>
      </w:divBdr>
    </w:div>
    <w:div w:id="1429540912">
      <w:bodyDiv w:val="1"/>
      <w:marLeft w:val="0"/>
      <w:marRight w:val="0"/>
      <w:marTop w:val="0"/>
      <w:marBottom w:val="0"/>
      <w:divBdr>
        <w:top w:val="none" w:sz="0" w:space="0" w:color="auto"/>
        <w:left w:val="none" w:sz="0" w:space="0" w:color="auto"/>
        <w:bottom w:val="none" w:sz="0" w:space="0" w:color="auto"/>
        <w:right w:val="none" w:sz="0" w:space="0" w:color="auto"/>
      </w:divBdr>
    </w:div>
    <w:div w:id="1451167614">
      <w:bodyDiv w:val="1"/>
      <w:marLeft w:val="0"/>
      <w:marRight w:val="0"/>
      <w:marTop w:val="0"/>
      <w:marBottom w:val="0"/>
      <w:divBdr>
        <w:top w:val="none" w:sz="0" w:space="0" w:color="auto"/>
        <w:left w:val="none" w:sz="0" w:space="0" w:color="auto"/>
        <w:bottom w:val="none" w:sz="0" w:space="0" w:color="auto"/>
        <w:right w:val="none" w:sz="0" w:space="0" w:color="auto"/>
      </w:divBdr>
    </w:div>
    <w:div w:id="1465077057">
      <w:bodyDiv w:val="1"/>
      <w:marLeft w:val="0"/>
      <w:marRight w:val="0"/>
      <w:marTop w:val="0"/>
      <w:marBottom w:val="0"/>
      <w:divBdr>
        <w:top w:val="none" w:sz="0" w:space="0" w:color="auto"/>
        <w:left w:val="none" w:sz="0" w:space="0" w:color="auto"/>
        <w:bottom w:val="none" w:sz="0" w:space="0" w:color="auto"/>
        <w:right w:val="none" w:sz="0" w:space="0" w:color="auto"/>
      </w:divBdr>
      <w:divsChild>
        <w:div w:id="973370211">
          <w:marLeft w:val="0"/>
          <w:marRight w:val="0"/>
          <w:marTop w:val="0"/>
          <w:marBottom w:val="0"/>
          <w:divBdr>
            <w:top w:val="none" w:sz="0" w:space="0" w:color="auto"/>
            <w:left w:val="none" w:sz="0" w:space="0" w:color="auto"/>
            <w:bottom w:val="none" w:sz="0" w:space="0" w:color="auto"/>
            <w:right w:val="none" w:sz="0" w:space="0" w:color="auto"/>
          </w:divBdr>
          <w:divsChild>
            <w:div w:id="200720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6139">
      <w:bodyDiv w:val="1"/>
      <w:marLeft w:val="0"/>
      <w:marRight w:val="0"/>
      <w:marTop w:val="0"/>
      <w:marBottom w:val="0"/>
      <w:divBdr>
        <w:top w:val="none" w:sz="0" w:space="0" w:color="auto"/>
        <w:left w:val="none" w:sz="0" w:space="0" w:color="auto"/>
        <w:bottom w:val="none" w:sz="0" w:space="0" w:color="auto"/>
        <w:right w:val="none" w:sz="0" w:space="0" w:color="auto"/>
      </w:divBdr>
    </w:div>
    <w:div w:id="1514607233">
      <w:bodyDiv w:val="1"/>
      <w:marLeft w:val="0"/>
      <w:marRight w:val="0"/>
      <w:marTop w:val="0"/>
      <w:marBottom w:val="0"/>
      <w:divBdr>
        <w:top w:val="none" w:sz="0" w:space="0" w:color="auto"/>
        <w:left w:val="none" w:sz="0" w:space="0" w:color="auto"/>
        <w:bottom w:val="none" w:sz="0" w:space="0" w:color="auto"/>
        <w:right w:val="none" w:sz="0" w:space="0" w:color="auto"/>
      </w:divBdr>
      <w:divsChild>
        <w:div w:id="479351916">
          <w:marLeft w:val="0"/>
          <w:marRight w:val="0"/>
          <w:marTop w:val="0"/>
          <w:marBottom w:val="0"/>
          <w:divBdr>
            <w:top w:val="none" w:sz="0" w:space="0" w:color="auto"/>
            <w:left w:val="none" w:sz="0" w:space="0" w:color="auto"/>
            <w:bottom w:val="none" w:sz="0" w:space="0" w:color="auto"/>
            <w:right w:val="none" w:sz="0" w:space="0" w:color="auto"/>
          </w:divBdr>
          <w:divsChild>
            <w:div w:id="675767020">
              <w:marLeft w:val="0"/>
              <w:marRight w:val="0"/>
              <w:marTop w:val="0"/>
              <w:marBottom w:val="0"/>
              <w:divBdr>
                <w:top w:val="none" w:sz="0" w:space="0" w:color="auto"/>
                <w:left w:val="none" w:sz="0" w:space="0" w:color="auto"/>
                <w:bottom w:val="none" w:sz="0" w:space="0" w:color="auto"/>
                <w:right w:val="none" w:sz="0" w:space="0" w:color="auto"/>
              </w:divBdr>
              <w:divsChild>
                <w:div w:id="18163312">
                  <w:marLeft w:val="0"/>
                  <w:marRight w:val="0"/>
                  <w:marTop w:val="0"/>
                  <w:marBottom w:val="0"/>
                  <w:divBdr>
                    <w:top w:val="none" w:sz="0" w:space="0" w:color="auto"/>
                    <w:left w:val="none" w:sz="0" w:space="0" w:color="auto"/>
                    <w:bottom w:val="none" w:sz="0" w:space="0" w:color="auto"/>
                    <w:right w:val="none" w:sz="0" w:space="0" w:color="auto"/>
                  </w:divBdr>
                  <w:divsChild>
                    <w:div w:id="2071463366">
                      <w:marLeft w:val="0"/>
                      <w:marRight w:val="0"/>
                      <w:marTop w:val="0"/>
                      <w:marBottom w:val="0"/>
                      <w:divBdr>
                        <w:top w:val="none" w:sz="0" w:space="0" w:color="auto"/>
                        <w:left w:val="none" w:sz="0" w:space="0" w:color="auto"/>
                        <w:bottom w:val="none" w:sz="0" w:space="0" w:color="auto"/>
                        <w:right w:val="none" w:sz="0" w:space="0" w:color="auto"/>
                      </w:divBdr>
                      <w:divsChild>
                        <w:div w:id="1769808945">
                          <w:marLeft w:val="0"/>
                          <w:marRight w:val="0"/>
                          <w:marTop w:val="0"/>
                          <w:marBottom w:val="0"/>
                          <w:divBdr>
                            <w:top w:val="none" w:sz="0" w:space="0" w:color="auto"/>
                            <w:left w:val="none" w:sz="0" w:space="0" w:color="auto"/>
                            <w:bottom w:val="none" w:sz="0" w:space="0" w:color="auto"/>
                            <w:right w:val="none" w:sz="0" w:space="0" w:color="auto"/>
                          </w:divBdr>
                          <w:divsChild>
                            <w:div w:id="362680424">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272278">
      <w:bodyDiv w:val="1"/>
      <w:marLeft w:val="0"/>
      <w:marRight w:val="0"/>
      <w:marTop w:val="0"/>
      <w:marBottom w:val="0"/>
      <w:divBdr>
        <w:top w:val="none" w:sz="0" w:space="0" w:color="auto"/>
        <w:left w:val="none" w:sz="0" w:space="0" w:color="auto"/>
        <w:bottom w:val="none" w:sz="0" w:space="0" w:color="auto"/>
        <w:right w:val="none" w:sz="0" w:space="0" w:color="auto"/>
      </w:divBdr>
    </w:div>
    <w:div w:id="1617252321">
      <w:bodyDiv w:val="1"/>
      <w:marLeft w:val="0"/>
      <w:marRight w:val="0"/>
      <w:marTop w:val="0"/>
      <w:marBottom w:val="0"/>
      <w:divBdr>
        <w:top w:val="none" w:sz="0" w:space="0" w:color="auto"/>
        <w:left w:val="none" w:sz="0" w:space="0" w:color="auto"/>
        <w:bottom w:val="none" w:sz="0" w:space="0" w:color="auto"/>
        <w:right w:val="none" w:sz="0" w:space="0" w:color="auto"/>
      </w:divBdr>
    </w:div>
    <w:div w:id="1677924390">
      <w:bodyDiv w:val="1"/>
      <w:marLeft w:val="0"/>
      <w:marRight w:val="0"/>
      <w:marTop w:val="0"/>
      <w:marBottom w:val="0"/>
      <w:divBdr>
        <w:top w:val="none" w:sz="0" w:space="0" w:color="auto"/>
        <w:left w:val="none" w:sz="0" w:space="0" w:color="auto"/>
        <w:bottom w:val="none" w:sz="0" w:space="0" w:color="auto"/>
        <w:right w:val="none" w:sz="0" w:space="0" w:color="auto"/>
      </w:divBdr>
    </w:div>
    <w:div w:id="1682002234">
      <w:bodyDiv w:val="1"/>
      <w:marLeft w:val="0"/>
      <w:marRight w:val="0"/>
      <w:marTop w:val="0"/>
      <w:marBottom w:val="0"/>
      <w:divBdr>
        <w:top w:val="none" w:sz="0" w:space="0" w:color="auto"/>
        <w:left w:val="none" w:sz="0" w:space="0" w:color="auto"/>
        <w:bottom w:val="none" w:sz="0" w:space="0" w:color="auto"/>
        <w:right w:val="none" w:sz="0" w:space="0" w:color="auto"/>
      </w:divBdr>
      <w:divsChild>
        <w:div w:id="1382747927">
          <w:marLeft w:val="0"/>
          <w:marRight w:val="0"/>
          <w:marTop w:val="0"/>
          <w:marBottom w:val="0"/>
          <w:divBdr>
            <w:top w:val="none" w:sz="0" w:space="0" w:color="auto"/>
            <w:left w:val="none" w:sz="0" w:space="0" w:color="auto"/>
            <w:bottom w:val="none" w:sz="0" w:space="0" w:color="auto"/>
            <w:right w:val="none" w:sz="0" w:space="0" w:color="auto"/>
          </w:divBdr>
          <w:divsChild>
            <w:div w:id="128781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14352">
      <w:bodyDiv w:val="1"/>
      <w:marLeft w:val="0"/>
      <w:marRight w:val="0"/>
      <w:marTop w:val="0"/>
      <w:marBottom w:val="0"/>
      <w:divBdr>
        <w:top w:val="none" w:sz="0" w:space="0" w:color="auto"/>
        <w:left w:val="none" w:sz="0" w:space="0" w:color="auto"/>
        <w:bottom w:val="none" w:sz="0" w:space="0" w:color="auto"/>
        <w:right w:val="none" w:sz="0" w:space="0" w:color="auto"/>
      </w:divBdr>
    </w:div>
    <w:div w:id="1753627512">
      <w:bodyDiv w:val="1"/>
      <w:marLeft w:val="0"/>
      <w:marRight w:val="0"/>
      <w:marTop w:val="0"/>
      <w:marBottom w:val="0"/>
      <w:divBdr>
        <w:top w:val="none" w:sz="0" w:space="0" w:color="auto"/>
        <w:left w:val="none" w:sz="0" w:space="0" w:color="auto"/>
        <w:bottom w:val="none" w:sz="0" w:space="0" w:color="auto"/>
        <w:right w:val="none" w:sz="0" w:space="0" w:color="auto"/>
      </w:divBdr>
    </w:div>
    <w:div w:id="1889409933">
      <w:bodyDiv w:val="1"/>
      <w:marLeft w:val="0"/>
      <w:marRight w:val="0"/>
      <w:marTop w:val="0"/>
      <w:marBottom w:val="0"/>
      <w:divBdr>
        <w:top w:val="none" w:sz="0" w:space="0" w:color="auto"/>
        <w:left w:val="none" w:sz="0" w:space="0" w:color="auto"/>
        <w:bottom w:val="none" w:sz="0" w:space="0" w:color="auto"/>
        <w:right w:val="none" w:sz="0" w:space="0" w:color="auto"/>
      </w:divBdr>
    </w:div>
    <w:div w:id="1909611003">
      <w:bodyDiv w:val="1"/>
      <w:marLeft w:val="0"/>
      <w:marRight w:val="0"/>
      <w:marTop w:val="0"/>
      <w:marBottom w:val="0"/>
      <w:divBdr>
        <w:top w:val="none" w:sz="0" w:space="0" w:color="auto"/>
        <w:left w:val="none" w:sz="0" w:space="0" w:color="auto"/>
        <w:bottom w:val="none" w:sz="0" w:space="0" w:color="auto"/>
        <w:right w:val="none" w:sz="0" w:space="0" w:color="auto"/>
      </w:divBdr>
    </w:div>
    <w:div w:id="1954820646">
      <w:bodyDiv w:val="1"/>
      <w:marLeft w:val="0"/>
      <w:marRight w:val="0"/>
      <w:marTop w:val="0"/>
      <w:marBottom w:val="0"/>
      <w:divBdr>
        <w:top w:val="none" w:sz="0" w:space="0" w:color="auto"/>
        <w:left w:val="none" w:sz="0" w:space="0" w:color="auto"/>
        <w:bottom w:val="none" w:sz="0" w:space="0" w:color="auto"/>
        <w:right w:val="none" w:sz="0" w:space="0" w:color="auto"/>
      </w:divBdr>
    </w:div>
    <w:div w:id="1970360994">
      <w:bodyDiv w:val="1"/>
      <w:marLeft w:val="0"/>
      <w:marRight w:val="0"/>
      <w:marTop w:val="0"/>
      <w:marBottom w:val="0"/>
      <w:divBdr>
        <w:top w:val="none" w:sz="0" w:space="0" w:color="auto"/>
        <w:left w:val="none" w:sz="0" w:space="0" w:color="auto"/>
        <w:bottom w:val="none" w:sz="0" w:space="0" w:color="auto"/>
        <w:right w:val="none" w:sz="0" w:space="0" w:color="auto"/>
      </w:divBdr>
    </w:div>
    <w:div w:id="2014799528">
      <w:bodyDiv w:val="1"/>
      <w:marLeft w:val="0"/>
      <w:marRight w:val="0"/>
      <w:marTop w:val="0"/>
      <w:marBottom w:val="0"/>
      <w:divBdr>
        <w:top w:val="none" w:sz="0" w:space="0" w:color="auto"/>
        <w:left w:val="none" w:sz="0" w:space="0" w:color="auto"/>
        <w:bottom w:val="none" w:sz="0" w:space="0" w:color="auto"/>
        <w:right w:val="none" w:sz="0" w:space="0" w:color="auto"/>
      </w:divBdr>
    </w:div>
    <w:div w:id="2085369278">
      <w:bodyDiv w:val="1"/>
      <w:marLeft w:val="0"/>
      <w:marRight w:val="0"/>
      <w:marTop w:val="0"/>
      <w:marBottom w:val="0"/>
      <w:divBdr>
        <w:top w:val="none" w:sz="0" w:space="0" w:color="auto"/>
        <w:left w:val="none" w:sz="0" w:space="0" w:color="auto"/>
        <w:bottom w:val="none" w:sz="0" w:space="0" w:color="auto"/>
        <w:right w:val="none" w:sz="0" w:space="0" w:color="auto"/>
      </w:divBdr>
      <w:divsChild>
        <w:div w:id="109709032">
          <w:marLeft w:val="0"/>
          <w:marRight w:val="0"/>
          <w:marTop w:val="0"/>
          <w:marBottom w:val="0"/>
          <w:divBdr>
            <w:top w:val="none" w:sz="0" w:space="0" w:color="auto"/>
            <w:left w:val="none" w:sz="0" w:space="0" w:color="auto"/>
            <w:bottom w:val="none" w:sz="0" w:space="0" w:color="auto"/>
            <w:right w:val="none" w:sz="0" w:space="0" w:color="auto"/>
          </w:divBdr>
          <w:divsChild>
            <w:div w:id="71658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57247">
      <w:bodyDiv w:val="1"/>
      <w:marLeft w:val="0"/>
      <w:marRight w:val="0"/>
      <w:marTop w:val="0"/>
      <w:marBottom w:val="0"/>
      <w:divBdr>
        <w:top w:val="none" w:sz="0" w:space="0" w:color="auto"/>
        <w:left w:val="none" w:sz="0" w:space="0" w:color="auto"/>
        <w:bottom w:val="none" w:sz="0" w:space="0" w:color="auto"/>
        <w:right w:val="none" w:sz="0" w:space="0" w:color="auto"/>
      </w:divBdr>
    </w:div>
    <w:div w:id="21192525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hyperlink" Target="https://console.bluemix.net/registration/" TargetMode="External"/><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yperlink" Target="https://developer.ibm.com/code/patterns/scalable-wordpress-on-kubernetes/" TargetMode="External"/><Relationship Id="rId17" Type="http://schemas.openxmlformats.org/officeDocument/2006/relationships/hyperlink" Target="https://github.com/IBM/scalable-wordpress-deployment-on-kubernetes?cm_sp=IBMCode-_-scalable-wordpress-on-kubernetes-_-Get-the-Code" TargetMode="External"/><Relationship Id="rId18" Type="http://schemas.openxmlformats.org/officeDocument/2006/relationships/hyperlink" Target="https://console.bluemix.net/docs/containers/container_index.html" TargetMode="External"/><Relationship Id="rId19" Type="http://schemas.openxmlformats.org/officeDocument/2006/relationships/header" Target="head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EF4432-BAEE-384F-A562-DB5B1CC39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Pages>
  <Words>1231</Words>
  <Characters>7022</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IBM Bluemix Hands on Workshop</vt:lpstr>
    </vt:vector>
  </TitlesOfParts>
  <Company>IBM</Company>
  <LinksUpToDate>false</LinksUpToDate>
  <CharactersWithSpaces>8237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Bluemix Hands on Workshop</dc:title>
  <dc:subject>Section3 - First Deploy Exercises</dc:subject>
  <dc:creator>Brian Innes</dc:creator>
  <cp:keywords/>
  <dc:description/>
  <cp:lastModifiedBy>Ramesh Poomalai</cp:lastModifiedBy>
  <cp:revision>3</cp:revision>
  <cp:lastPrinted>2018-01-30T10:49:00Z</cp:lastPrinted>
  <dcterms:created xsi:type="dcterms:W3CDTF">2018-01-30T10:49:00Z</dcterms:created>
  <dcterms:modified xsi:type="dcterms:W3CDTF">2018-01-31T09:59:00Z</dcterms:modified>
</cp:coreProperties>
</file>